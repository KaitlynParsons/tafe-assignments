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490" w:type="dxa"/>
        <w:tblInd w:w="250" w:type="dxa"/>
        <w:tblBorders>
          <w:insideH w:val="single" w:sz="6" w:space="0" w:color="auto"/>
          <w:insideV w:val="single" w:sz="6" w:space="0" w:color="auto"/>
        </w:tblBorders>
        <w:tblLayout w:type="fixed"/>
        <w:tblLook w:val="04A0" w:firstRow="1" w:lastRow="0" w:firstColumn="1" w:lastColumn="0" w:noHBand="0" w:noVBand="1"/>
      </w:tblPr>
      <w:tblGrid>
        <w:gridCol w:w="1833"/>
        <w:gridCol w:w="717"/>
        <w:gridCol w:w="1134"/>
        <w:gridCol w:w="1983"/>
        <w:gridCol w:w="141"/>
        <w:gridCol w:w="1272"/>
        <w:gridCol w:w="855"/>
        <w:gridCol w:w="992"/>
        <w:gridCol w:w="1563"/>
      </w:tblGrid>
      <w:tr w:rsidR="000D2BEA" w:rsidRPr="00046986" w14:paraId="6123A84A" w14:textId="77777777" w:rsidTr="002F5B81">
        <w:trPr>
          <w:trHeight w:val="425"/>
        </w:trPr>
        <w:tc>
          <w:tcPr>
            <w:tcW w:w="2550" w:type="dxa"/>
            <w:gridSpan w:val="2"/>
            <w:shd w:val="clear" w:color="auto" w:fill="D9D9D9" w:themeFill="background1" w:themeFillShade="D9"/>
            <w:vAlign w:val="center"/>
          </w:tcPr>
          <w:p w14:paraId="6123A846" w14:textId="77777777" w:rsidR="000D2BEA" w:rsidRPr="00046986" w:rsidRDefault="000D2BEA" w:rsidP="007F743A">
            <w:pPr>
              <w:rPr>
                <w:rFonts w:ascii="Arial" w:hAnsi="Arial" w:cs="Arial"/>
                <w:b/>
                <w:sz w:val="20"/>
                <w:szCs w:val="20"/>
              </w:rPr>
            </w:pPr>
            <w:r w:rsidRPr="00046986">
              <w:rPr>
                <w:rFonts w:ascii="Arial" w:hAnsi="Arial" w:cs="Arial"/>
                <w:b/>
                <w:sz w:val="20"/>
                <w:szCs w:val="20"/>
              </w:rPr>
              <w:t>Student Name</w:t>
            </w:r>
          </w:p>
        </w:tc>
        <w:tc>
          <w:tcPr>
            <w:tcW w:w="4530" w:type="dxa"/>
            <w:gridSpan w:val="4"/>
            <w:vAlign w:val="center"/>
          </w:tcPr>
          <w:p w14:paraId="6123A847" w14:textId="77777777" w:rsidR="000D2BEA" w:rsidRPr="00046986" w:rsidRDefault="000D2BEA" w:rsidP="007F743A">
            <w:pPr>
              <w:rPr>
                <w:rFonts w:ascii="Arial" w:hAnsi="Arial" w:cs="Arial"/>
                <w:sz w:val="20"/>
                <w:szCs w:val="20"/>
              </w:rPr>
            </w:pPr>
            <w:bookmarkStart w:id="0" w:name="StudentName"/>
            <w:bookmarkEnd w:id="0"/>
          </w:p>
        </w:tc>
        <w:tc>
          <w:tcPr>
            <w:tcW w:w="1847" w:type="dxa"/>
            <w:gridSpan w:val="2"/>
            <w:shd w:val="clear" w:color="auto" w:fill="D9D9D9" w:themeFill="background1" w:themeFillShade="D9"/>
            <w:vAlign w:val="center"/>
          </w:tcPr>
          <w:p w14:paraId="6123A848" w14:textId="77777777" w:rsidR="000D2BEA" w:rsidRPr="00046986" w:rsidRDefault="000D2BEA" w:rsidP="007F743A">
            <w:pPr>
              <w:jc w:val="right"/>
              <w:rPr>
                <w:rFonts w:ascii="Arial" w:hAnsi="Arial" w:cs="Arial"/>
                <w:b/>
                <w:sz w:val="20"/>
                <w:szCs w:val="20"/>
              </w:rPr>
            </w:pPr>
            <w:r w:rsidRPr="00046986">
              <w:rPr>
                <w:rFonts w:ascii="Arial" w:hAnsi="Arial" w:cs="Arial"/>
                <w:b/>
                <w:sz w:val="20"/>
                <w:szCs w:val="20"/>
              </w:rPr>
              <w:t>Student Number</w:t>
            </w:r>
          </w:p>
        </w:tc>
        <w:tc>
          <w:tcPr>
            <w:tcW w:w="1563" w:type="dxa"/>
            <w:vAlign w:val="center"/>
          </w:tcPr>
          <w:p w14:paraId="6123A849" w14:textId="77777777" w:rsidR="000D2BEA" w:rsidRPr="00046986" w:rsidRDefault="000D2BEA" w:rsidP="007F743A">
            <w:pPr>
              <w:rPr>
                <w:rFonts w:ascii="Arial" w:hAnsi="Arial" w:cs="Arial"/>
                <w:sz w:val="20"/>
                <w:szCs w:val="20"/>
              </w:rPr>
            </w:pPr>
            <w:bookmarkStart w:id="1" w:name="StudentNbr"/>
            <w:bookmarkEnd w:id="1"/>
          </w:p>
        </w:tc>
      </w:tr>
      <w:tr w:rsidR="002F5B81" w:rsidRPr="00046986" w14:paraId="6123A84D" w14:textId="77777777" w:rsidTr="00C72D95">
        <w:trPr>
          <w:trHeight w:val="425"/>
        </w:trPr>
        <w:tc>
          <w:tcPr>
            <w:tcW w:w="2550" w:type="dxa"/>
            <w:gridSpan w:val="2"/>
            <w:shd w:val="clear" w:color="auto" w:fill="D9D9D9" w:themeFill="background1" w:themeFillShade="D9"/>
            <w:vAlign w:val="center"/>
          </w:tcPr>
          <w:p w14:paraId="6123A84B" w14:textId="77777777" w:rsidR="002F5B81" w:rsidRPr="00046986" w:rsidRDefault="002F5B81" w:rsidP="002F5B81">
            <w:pPr>
              <w:rPr>
                <w:rFonts w:ascii="Arial" w:hAnsi="Arial" w:cs="Arial"/>
                <w:b/>
                <w:sz w:val="20"/>
                <w:szCs w:val="20"/>
              </w:rPr>
            </w:pPr>
            <w:r w:rsidRPr="00046986">
              <w:rPr>
                <w:rFonts w:ascii="Arial" w:hAnsi="Arial" w:cs="Arial"/>
                <w:b/>
                <w:sz w:val="20"/>
                <w:szCs w:val="20"/>
              </w:rPr>
              <w:t>Unit Code/s &amp; Name/s</w:t>
            </w:r>
          </w:p>
        </w:tc>
        <w:tc>
          <w:tcPr>
            <w:tcW w:w="7940" w:type="dxa"/>
            <w:gridSpan w:val="7"/>
            <w:vAlign w:val="center"/>
          </w:tcPr>
          <w:p w14:paraId="6123A84C" w14:textId="64EC0D60" w:rsidR="002F5B81" w:rsidRPr="00046986" w:rsidRDefault="002F5B81" w:rsidP="00C54F9E">
            <w:pPr>
              <w:rPr>
                <w:rFonts w:ascii="Arial" w:hAnsi="Arial" w:cs="Arial"/>
                <w:sz w:val="20"/>
                <w:szCs w:val="20"/>
              </w:rPr>
            </w:pPr>
            <w:bookmarkStart w:id="2" w:name="UnitCode_Name"/>
            <w:bookmarkEnd w:id="2"/>
            <w:r w:rsidRPr="008235D8">
              <w:rPr>
                <w:sz w:val="22"/>
                <w:szCs w:val="22"/>
              </w:rPr>
              <w:t>ICTWEB502</w:t>
            </w:r>
            <w:r>
              <w:rPr>
                <w:sz w:val="22"/>
                <w:szCs w:val="22"/>
              </w:rPr>
              <w:t xml:space="preserve">   </w:t>
            </w:r>
            <w:r w:rsidR="00C54F9E">
              <w:rPr>
                <w:sz w:val="22"/>
                <w:szCs w:val="22"/>
              </w:rPr>
              <w:t>Crea</w:t>
            </w:r>
            <w:r w:rsidR="00C54F9E" w:rsidRPr="008235D8">
              <w:rPr>
                <w:sz w:val="22"/>
                <w:szCs w:val="22"/>
              </w:rPr>
              <w:t>te dynamic web pages</w:t>
            </w:r>
          </w:p>
        </w:tc>
      </w:tr>
      <w:tr w:rsidR="002F5B81" w:rsidRPr="00046986" w14:paraId="6123A850" w14:textId="77777777" w:rsidTr="00C72D95">
        <w:trPr>
          <w:trHeight w:val="425"/>
        </w:trPr>
        <w:tc>
          <w:tcPr>
            <w:tcW w:w="2550" w:type="dxa"/>
            <w:gridSpan w:val="2"/>
            <w:shd w:val="clear" w:color="auto" w:fill="D9D9D9" w:themeFill="background1" w:themeFillShade="D9"/>
            <w:vAlign w:val="center"/>
          </w:tcPr>
          <w:p w14:paraId="6123A84E"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Assessment Type</w:t>
            </w:r>
          </w:p>
        </w:tc>
        <w:tc>
          <w:tcPr>
            <w:tcW w:w="7940" w:type="dxa"/>
            <w:gridSpan w:val="7"/>
            <w:vAlign w:val="center"/>
          </w:tcPr>
          <w:p w14:paraId="6123A84F" w14:textId="6D81F421" w:rsidR="002F5B81" w:rsidRPr="00046986" w:rsidRDefault="00E5168C" w:rsidP="002F5B81">
            <w:pPr>
              <w:rPr>
                <w:rFonts w:ascii="Arial" w:hAnsi="Arial" w:cs="Arial"/>
                <w:sz w:val="20"/>
                <w:szCs w:val="20"/>
              </w:rPr>
            </w:pPr>
            <w:sdt>
              <w:sdtPr>
                <w:rPr>
                  <w:rFonts w:ascii="Arial" w:hAnsi="Arial" w:cs="Arial"/>
                  <w:sz w:val="20"/>
                  <w:szCs w:val="20"/>
                </w:rPr>
                <w:id w:val="-1177653907"/>
                <w14:checkbox>
                  <w14:checked w14:val="0"/>
                  <w14:checkedState w14:val="2612" w14:font="Yu Gothic"/>
                  <w14:uncheckedState w14:val="2610" w14:font="Yu Gothic"/>
                </w14:checkbox>
              </w:sdtPr>
              <w:sdtEndPr/>
              <w:sdtContent>
                <w:r w:rsidR="002F5B81" w:rsidRPr="00046986">
                  <w:rPr>
                    <w:rFonts w:ascii="MS Gothic" w:eastAsia="MS Gothic" w:hAnsi="MS Gothic" w:cs="MS Gothic" w:hint="eastAsia"/>
                    <w:sz w:val="20"/>
                    <w:szCs w:val="20"/>
                  </w:rPr>
                  <w:t>☐</w:t>
                </w:r>
              </w:sdtContent>
            </w:sdt>
            <w:r w:rsidR="002F5B81" w:rsidRPr="00046986">
              <w:rPr>
                <w:rFonts w:ascii="Arial" w:hAnsi="Arial" w:cs="Arial"/>
                <w:sz w:val="20"/>
                <w:szCs w:val="20"/>
              </w:rPr>
              <w:t xml:space="preserve"> Case Study    </w:t>
            </w:r>
            <w:sdt>
              <w:sdtPr>
                <w:rPr>
                  <w:rFonts w:ascii="Arial" w:hAnsi="Arial" w:cs="Arial"/>
                  <w:sz w:val="20"/>
                  <w:szCs w:val="20"/>
                </w:rPr>
                <w:id w:val="836107427"/>
                <w14:checkbox>
                  <w14:checked w14:val="0"/>
                  <w14:checkedState w14:val="2612" w14:font="Yu Gothic"/>
                  <w14:uncheckedState w14:val="2610" w14:font="Yu Gothic"/>
                </w14:checkbox>
              </w:sdtPr>
              <w:sdtEndPr/>
              <w:sdtContent>
                <w:r w:rsidR="002F5B81" w:rsidRPr="00046986">
                  <w:rPr>
                    <w:rFonts w:ascii="MS Gothic" w:eastAsia="MS Gothic" w:hAnsi="MS Gothic" w:cs="MS Gothic" w:hint="eastAsia"/>
                    <w:sz w:val="20"/>
                    <w:szCs w:val="20"/>
                  </w:rPr>
                  <w:t>☐</w:t>
                </w:r>
              </w:sdtContent>
            </w:sdt>
            <w:r w:rsidR="002F5B81" w:rsidRPr="00046986">
              <w:rPr>
                <w:rFonts w:ascii="Arial" w:hAnsi="Arial" w:cs="Arial"/>
                <w:sz w:val="20"/>
                <w:szCs w:val="20"/>
              </w:rPr>
              <w:t xml:space="preserve"> Assignment    </w:t>
            </w:r>
            <w:sdt>
              <w:sdtPr>
                <w:rPr>
                  <w:rFonts w:ascii="Arial" w:hAnsi="Arial" w:cs="Arial"/>
                  <w:sz w:val="20"/>
                  <w:szCs w:val="20"/>
                </w:rPr>
                <w:id w:val="2069839918"/>
                <w14:checkbox>
                  <w14:checked w14:val="1"/>
                  <w14:checkedState w14:val="2612" w14:font="Yu Gothic"/>
                  <w14:uncheckedState w14:val="2610" w14:font="Yu Gothic"/>
                </w14:checkbox>
              </w:sdtPr>
              <w:sdtEndPr/>
              <w:sdtContent>
                <w:r w:rsidR="00C54F9E">
                  <w:rPr>
                    <w:rFonts w:ascii="Segoe UI Symbol" w:eastAsia="MS Gothic" w:hAnsi="Segoe UI Symbol" w:cs="Segoe UI Symbol"/>
                    <w:sz w:val="20"/>
                    <w:szCs w:val="20"/>
                  </w:rPr>
                  <w:t>☒</w:t>
                </w:r>
              </w:sdtContent>
            </w:sdt>
            <w:r w:rsidR="002F5B81" w:rsidRPr="00046986">
              <w:rPr>
                <w:rFonts w:ascii="Arial" w:hAnsi="Arial" w:cs="Arial"/>
                <w:sz w:val="20"/>
                <w:szCs w:val="20"/>
              </w:rPr>
              <w:t xml:space="preserve"> Project    </w:t>
            </w:r>
            <w:sdt>
              <w:sdtPr>
                <w:rPr>
                  <w:rFonts w:ascii="Arial" w:hAnsi="Arial" w:cs="Arial"/>
                  <w:sz w:val="20"/>
                  <w:szCs w:val="20"/>
                </w:rPr>
                <w:id w:val="-1461179469"/>
                <w14:checkbox>
                  <w14:checked w14:val="0"/>
                  <w14:checkedState w14:val="2612" w14:font="Yu Gothic"/>
                  <w14:uncheckedState w14:val="2610" w14:font="Yu Gothic"/>
                </w14:checkbox>
              </w:sdtPr>
              <w:sdtEndPr/>
              <w:sdtContent>
                <w:r w:rsidR="002F5B81" w:rsidRPr="00046986">
                  <w:rPr>
                    <w:rFonts w:ascii="MS Gothic" w:eastAsia="MS Gothic" w:hAnsi="MS Gothic" w:cs="MS Gothic" w:hint="eastAsia"/>
                    <w:sz w:val="20"/>
                    <w:szCs w:val="20"/>
                  </w:rPr>
                  <w:t>☐</w:t>
                </w:r>
              </w:sdtContent>
            </w:sdt>
            <w:r w:rsidR="002F5B81" w:rsidRPr="00046986">
              <w:rPr>
                <w:rFonts w:ascii="Arial" w:hAnsi="Arial" w:cs="Arial"/>
                <w:sz w:val="20"/>
                <w:szCs w:val="20"/>
              </w:rPr>
              <w:t xml:space="preserve"> Other </w:t>
            </w:r>
            <w:r w:rsidR="002F5B81" w:rsidRPr="00046986">
              <w:rPr>
                <w:rFonts w:ascii="Arial" w:hAnsi="Arial" w:cs="Arial"/>
                <w:i/>
                <w:sz w:val="20"/>
                <w:szCs w:val="20"/>
              </w:rPr>
              <w:t>(specify)</w:t>
            </w:r>
          </w:p>
        </w:tc>
      </w:tr>
      <w:tr w:rsidR="002F5B81" w:rsidRPr="00046986" w14:paraId="6123A853" w14:textId="77777777" w:rsidTr="00C72D95">
        <w:trPr>
          <w:trHeight w:val="425"/>
        </w:trPr>
        <w:tc>
          <w:tcPr>
            <w:tcW w:w="2550" w:type="dxa"/>
            <w:gridSpan w:val="2"/>
            <w:shd w:val="clear" w:color="auto" w:fill="D9D9D9" w:themeFill="background1" w:themeFillShade="D9"/>
            <w:vAlign w:val="center"/>
          </w:tcPr>
          <w:p w14:paraId="6123A851"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Assessment Name</w:t>
            </w:r>
          </w:p>
        </w:tc>
        <w:tc>
          <w:tcPr>
            <w:tcW w:w="7940" w:type="dxa"/>
            <w:gridSpan w:val="7"/>
            <w:vAlign w:val="center"/>
          </w:tcPr>
          <w:p w14:paraId="6123A852" w14:textId="66238013" w:rsidR="002F5B81" w:rsidRPr="00046986" w:rsidRDefault="00C54F9E" w:rsidP="002F5B81">
            <w:pPr>
              <w:rPr>
                <w:rFonts w:ascii="Arial" w:hAnsi="Arial" w:cs="Arial"/>
                <w:sz w:val="20"/>
                <w:szCs w:val="20"/>
              </w:rPr>
            </w:pPr>
            <w:r>
              <w:rPr>
                <w:rFonts w:ascii="Arial" w:hAnsi="Arial" w:cs="Arial"/>
                <w:sz w:val="20"/>
                <w:szCs w:val="20"/>
              </w:rPr>
              <w:t>Server Side Scripting</w:t>
            </w:r>
          </w:p>
        </w:tc>
      </w:tr>
      <w:tr w:rsidR="002F5B81" w:rsidRPr="00046986" w14:paraId="6123A858" w14:textId="77777777" w:rsidTr="002F5B81">
        <w:trPr>
          <w:trHeight w:val="425"/>
        </w:trPr>
        <w:tc>
          <w:tcPr>
            <w:tcW w:w="2550" w:type="dxa"/>
            <w:gridSpan w:val="2"/>
            <w:shd w:val="clear" w:color="auto" w:fill="D9D9D9" w:themeFill="background1" w:themeFillShade="D9"/>
            <w:vAlign w:val="center"/>
          </w:tcPr>
          <w:p w14:paraId="6123A854"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Assessment Due Date</w:t>
            </w:r>
          </w:p>
        </w:tc>
        <w:tc>
          <w:tcPr>
            <w:tcW w:w="3258" w:type="dxa"/>
            <w:gridSpan w:val="3"/>
            <w:vAlign w:val="center"/>
          </w:tcPr>
          <w:p w14:paraId="6123A855" w14:textId="506126A5" w:rsidR="002F5B81" w:rsidRPr="00046986" w:rsidRDefault="00E22A50" w:rsidP="004D7CB9">
            <w:pPr>
              <w:rPr>
                <w:rFonts w:ascii="Arial" w:hAnsi="Arial" w:cs="Arial"/>
                <w:sz w:val="20"/>
                <w:szCs w:val="20"/>
              </w:rPr>
            </w:pPr>
            <w:bookmarkStart w:id="3" w:name="AssessDate"/>
            <w:bookmarkEnd w:id="3"/>
            <w:r>
              <w:rPr>
                <w:b/>
                <w:sz w:val="16"/>
                <w:szCs w:val="16"/>
              </w:rPr>
              <w:t>19</w:t>
            </w:r>
            <w:r w:rsidR="00C625F0">
              <w:rPr>
                <w:b/>
                <w:sz w:val="16"/>
                <w:szCs w:val="16"/>
              </w:rPr>
              <w:t>/4/1</w:t>
            </w:r>
            <w:r>
              <w:rPr>
                <w:b/>
                <w:sz w:val="16"/>
                <w:szCs w:val="16"/>
              </w:rPr>
              <w:t>8</w:t>
            </w:r>
          </w:p>
        </w:tc>
        <w:tc>
          <w:tcPr>
            <w:tcW w:w="3119" w:type="dxa"/>
            <w:gridSpan w:val="3"/>
            <w:shd w:val="clear" w:color="auto" w:fill="D9D9D9" w:themeFill="background1" w:themeFillShade="D9"/>
            <w:vAlign w:val="center"/>
          </w:tcPr>
          <w:p w14:paraId="6123A856"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Assessment Received Date</w:t>
            </w:r>
          </w:p>
        </w:tc>
        <w:tc>
          <w:tcPr>
            <w:tcW w:w="1563" w:type="dxa"/>
            <w:vAlign w:val="center"/>
          </w:tcPr>
          <w:p w14:paraId="6123A857" w14:textId="72F22B15" w:rsidR="002F5B81" w:rsidRPr="00046986" w:rsidRDefault="0006707F" w:rsidP="002F5B81">
            <w:pPr>
              <w:rPr>
                <w:rFonts w:ascii="Arial" w:hAnsi="Arial" w:cs="Arial"/>
                <w:sz w:val="20"/>
                <w:szCs w:val="20"/>
              </w:rPr>
            </w:pPr>
            <w:r>
              <w:rPr>
                <w:rFonts w:ascii="Arial" w:hAnsi="Arial" w:cs="Arial"/>
                <w:sz w:val="20"/>
                <w:szCs w:val="20"/>
              </w:rPr>
              <w:t>2</w:t>
            </w:r>
            <w:r w:rsidR="00E5168C">
              <w:rPr>
                <w:rFonts w:ascii="Arial" w:hAnsi="Arial" w:cs="Arial"/>
                <w:sz w:val="20"/>
                <w:szCs w:val="20"/>
              </w:rPr>
              <w:t>2</w:t>
            </w:r>
            <w:bookmarkStart w:id="4" w:name="_GoBack"/>
            <w:bookmarkEnd w:id="4"/>
            <w:r>
              <w:rPr>
                <w:rFonts w:ascii="Arial" w:hAnsi="Arial" w:cs="Arial"/>
                <w:sz w:val="20"/>
                <w:szCs w:val="20"/>
              </w:rPr>
              <w:t>/3/18</w:t>
            </w:r>
          </w:p>
        </w:tc>
      </w:tr>
      <w:tr w:rsidR="002F5B81" w:rsidRPr="00046986" w14:paraId="6123A85A" w14:textId="77777777" w:rsidTr="000D2BEA">
        <w:trPr>
          <w:trHeight w:val="946"/>
        </w:trPr>
        <w:tc>
          <w:tcPr>
            <w:tcW w:w="10490" w:type="dxa"/>
            <w:gridSpan w:val="9"/>
            <w:shd w:val="clear" w:color="auto" w:fill="D9D9D9" w:themeFill="background1" w:themeFillShade="D9"/>
            <w:vAlign w:val="center"/>
          </w:tcPr>
          <w:p w14:paraId="6123A859" w14:textId="77777777" w:rsidR="002F5B81" w:rsidRPr="00046986" w:rsidRDefault="002F5B81" w:rsidP="002F5B81">
            <w:pPr>
              <w:rPr>
                <w:rFonts w:ascii="Arial" w:hAnsi="Arial" w:cs="Arial"/>
                <w:sz w:val="20"/>
                <w:szCs w:val="20"/>
              </w:rPr>
            </w:pPr>
            <w:r w:rsidRPr="00046986">
              <w:rPr>
                <w:rFonts w:ascii="Arial" w:hAnsi="Arial" w:cs="Arial"/>
                <w:b/>
                <w:sz w:val="20"/>
                <w:szCs w:val="20"/>
              </w:rPr>
              <w:t>Student Declaration:</w:t>
            </w:r>
            <w:r w:rsidRPr="00046986">
              <w:rPr>
                <w:rFonts w:ascii="Arial" w:hAnsi="Arial" w:cs="Arial"/>
                <w:sz w:val="20"/>
                <w:szCs w:val="20"/>
              </w:rPr>
              <w:t xml:space="preserve">  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2F5B81" w:rsidRPr="008F7477" w14:paraId="357F363D" w14:textId="77777777" w:rsidTr="002F5B81">
        <w:trPr>
          <w:trHeight w:val="563"/>
        </w:trPr>
        <w:tc>
          <w:tcPr>
            <w:tcW w:w="2550" w:type="dxa"/>
            <w:gridSpan w:val="2"/>
            <w:shd w:val="clear" w:color="auto" w:fill="D9D9D9" w:themeFill="background1" w:themeFillShade="D9"/>
            <w:vAlign w:val="center"/>
          </w:tcPr>
          <w:p w14:paraId="1B2E6B55" w14:textId="77777777" w:rsidR="002F5B81" w:rsidRPr="008F7477" w:rsidRDefault="002F5B81" w:rsidP="002F5B81">
            <w:pPr>
              <w:rPr>
                <w:rFonts w:ascii="Arial" w:hAnsi="Arial" w:cs="Arial"/>
                <w:b/>
                <w:sz w:val="20"/>
                <w:szCs w:val="20"/>
              </w:rPr>
            </w:pPr>
            <w:r w:rsidRPr="008F7477">
              <w:rPr>
                <w:rFonts w:ascii="Arial" w:hAnsi="Arial" w:cs="Arial"/>
                <w:b/>
                <w:sz w:val="20"/>
                <w:szCs w:val="20"/>
              </w:rPr>
              <w:t>Student Signature</w:t>
            </w:r>
          </w:p>
        </w:tc>
        <w:tc>
          <w:tcPr>
            <w:tcW w:w="5385" w:type="dxa"/>
            <w:gridSpan w:val="5"/>
            <w:vAlign w:val="center"/>
          </w:tcPr>
          <w:p w14:paraId="5ED84B9B" w14:textId="77777777" w:rsidR="002F5B81" w:rsidRPr="008F7477" w:rsidRDefault="002F5B81" w:rsidP="002F5B81">
            <w:pPr>
              <w:rPr>
                <w:rFonts w:ascii="Arial" w:hAnsi="Arial" w:cs="Arial"/>
                <w:sz w:val="20"/>
                <w:szCs w:val="20"/>
              </w:rPr>
            </w:pPr>
          </w:p>
        </w:tc>
        <w:tc>
          <w:tcPr>
            <w:tcW w:w="992" w:type="dxa"/>
            <w:shd w:val="clear" w:color="auto" w:fill="D9D9D9" w:themeFill="background1" w:themeFillShade="D9"/>
            <w:vAlign w:val="center"/>
          </w:tcPr>
          <w:p w14:paraId="2AD96E33" w14:textId="77777777" w:rsidR="002F5B81" w:rsidRPr="008F7477" w:rsidRDefault="002F5B81" w:rsidP="002F5B81">
            <w:pPr>
              <w:jc w:val="center"/>
              <w:rPr>
                <w:rFonts w:ascii="Arial" w:hAnsi="Arial" w:cs="Arial"/>
                <w:b/>
                <w:sz w:val="20"/>
                <w:szCs w:val="20"/>
              </w:rPr>
            </w:pPr>
            <w:r w:rsidRPr="008F7477">
              <w:rPr>
                <w:rFonts w:ascii="Arial" w:hAnsi="Arial" w:cs="Arial"/>
                <w:b/>
                <w:sz w:val="20"/>
                <w:szCs w:val="20"/>
              </w:rPr>
              <w:t>Date</w:t>
            </w:r>
          </w:p>
        </w:tc>
        <w:tc>
          <w:tcPr>
            <w:tcW w:w="1563" w:type="dxa"/>
            <w:vAlign w:val="center"/>
          </w:tcPr>
          <w:p w14:paraId="72655BCA" w14:textId="77777777" w:rsidR="002F5B81" w:rsidRPr="008F7477" w:rsidRDefault="002F5B81" w:rsidP="002F5B81">
            <w:pPr>
              <w:rPr>
                <w:rFonts w:ascii="Arial" w:hAnsi="Arial" w:cs="Arial"/>
                <w:sz w:val="20"/>
                <w:szCs w:val="20"/>
              </w:rPr>
            </w:pPr>
          </w:p>
        </w:tc>
      </w:tr>
      <w:tr w:rsidR="002F5B81" w:rsidRPr="00046986" w14:paraId="6123A861" w14:textId="77777777" w:rsidTr="000D2BEA">
        <w:tblPrEx>
          <w:tblBorders>
            <w:insideH w:val="single" w:sz="4" w:space="0" w:color="auto"/>
            <w:insideV w:val="single" w:sz="4" w:space="0" w:color="auto"/>
          </w:tblBorders>
        </w:tblPrEx>
        <w:trPr>
          <w:trHeight w:val="425"/>
        </w:trPr>
        <w:tc>
          <w:tcPr>
            <w:tcW w:w="10490" w:type="dxa"/>
            <w:gridSpan w:val="9"/>
            <w:tcBorders>
              <w:bottom w:val="single" w:sz="4" w:space="0" w:color="auto"/>
            </w:tcBorders>
            <w:vAlign w:val="center"/>
          </w:tcPr>
          <w:p w14:paraId="6123A85B" w14:textId="77777777" w:rsidR="002F5B81" w:rsidRPr="00046986" w:rsidRDefault="002F5B81" w:rsidP="002F5B81">
            <w:pPr>
              <w:pStyle w:val="NormalWeb"/>
              <w:tabs>
                <w:tab w:val="right" w:leader="dot" w:pos="9162"/>
              </w:tabs>
              <w:spacing w:before="120" w:beforeAutospacing="0"/>
              <w:rPr>
                <w:rFonts w:ascii="Arial" w:hAnsi="Arial" w:cs="Arial"/>
                <w:b/>
                <w:sz w:val="20"/>
                <w:szCs w:val="20"/>
              </w:rPr>
            </w:pPr>
            <w:r w:rsidRPr="00046986">
              <w:rPr>
                <w:rFonts w:ascii="Arial" w:hAnsi="Arial" w:cs="Arial"/>
                <w:b/>
                <w:sz w:val="20"/>
                <w:szCs w:val="20"/>
              </w:rPr>
              <w:t>Assessor Feedback:</w:t>
            </w:r>
          </w:p>
          <w:p w14:paraId="6123A85C" w14:textId="77777777" w:rsidR="002F5B81" w:rsidRPr="00046986" w:rsidRDefault="002F5B81" w:rsidP="002F5B81">
            <w:pPr>
              <w:pStyle w:val="NormalWeb"/>
              <w:tabs>
                <w:tab w:val="right" w:leader="dot" w:pos="9162"/>
              </w:tabs>
              <w:rPr>
                <w:rFonts w:ascii="Arial" w:hAnsi="Arial" w:cs="Arial"/>
                <w:sz w:val="20"/>
                <w:szCs w:val="20"/>
              </w:rPr>
            </w:pPr>
          </w:p>
          <w:p w14:paraId="6123A85D" w14:textId="77777777" w:rsidR="002F5B81" w:rsidRPr="00046986" w:rsidRDefault="002F5B81" w:rsidP="002F5B81">
            <w:pPr>
              <w:pStyle w:val="NormalWeb"/>
              <w:tabs>
                <w:tab w:val="right" w:leader="dot" w:pos="9162"/>
              </w:tabs>
              <w:rPr>
                <w:rFonts w:ascii="Arial" w:hAnsi="Arial" w:cs="Arial"/>
                <w:sz w:val="20"/>
                <w:szCs w:val="20"/>
              </w:rPr>
            </w:pPr>
          </w:p>
          <w:p w14:paraId="6123A85E" w14:textId="77777777" w:rsidR="002F5B81" w:rsidRPr="00046986" w:rsidRDefault="002F5B81" w:rsidP="002F5B81">
            <w:pPr>
              <w:pStyle w:val="NormalWeb"/>
              <w:tabs>
                <w:tab w:val="right" w:leader="dot" w:pos="9162"/>
              </w:tabs>
              <w:spacing w:before="60" w:after="60"/>
              <w:rPr>
                <w:rFonts w:ascii="Arial" w:hAnsi="Arial" w:cs="Arial"/>
                <w:sz w:val="20"/>
                <w:szCs w:val="20"/>
              </w:rPr>
            </w:pPr>
          </w:p>
          <w:p w14:paraId="6123A85F" w14:textId="77777777" w:rsidR="002F5B81" w:rsidRPr="00046986" w:rsidRDefault="002F5B81" w:rsidP="002F5B81">
            <w:pPr>
              <w:pStyle w:val="NormalWeb"/>
              <w:tabs>
                <w:tab w:val="right" w:leader="dot" w:pos="9162"/>
              </w:tabs>
              <w:spacing w:before="60" w:after="60"/>
              <w:rPr>
                <w:rFonts w:ascii="Arial" w:hAnsi="Arial" w:cs="Arial"/>
                <w:sz w:val="20"/>
                <w:szCs w:val="20"/>
              </w:rPr>
            </w:pPr>
          </w:p>
          <w:p w14:paraId="6123A860" w14:textId="77777777" w:rsidR="002F5B81" w:rsidRPr="00046986" w:rsidRDefault="00E5168C" w:rsidP="002F5B81">
            <w:pPr>
              <w:rPr>
                <w:rFonts w:ascii="Arial" w:hAnsi="Arial" w:cs="Arial"/>
                <w:sz w:val="20"/>
                <w:szCs w:val="20"/>
              </w:rPr>
            </w:pPr>
            <w:sdt>
              <w:sdtPr>
                <w:rPr>
                  <w:rFonts w:ascii="Arial" w:hAnsi="Arial" w:cs="Arial"/>
                  <w:sz w:val="20"/>
                  <w:szCs w:val="20"/>
                </w:rPr>
                <w:id w:val="2034384528"/>
                <w14:checkbox>
                  <w14:checked w14:val="0"/>
                  <w14:checkedState w14:val="2612" w14:font="Yu Gothic"/>
                  <w14:uncheckedState w14:val="2610" w14:font="Yu Gothic"/>
                </w14:checkbox>
              </w:sdtPr>
              <w:sdtEndPr/>
              <w:sdtContent>
                <w:r w:rsidR="002F5B81" w:rsidRPr="00046986">
                  <w:rPr>
                    <w:rFonts w:ascii="MS Gothic" w:eastAsia="MS Gothic" w:hAnsi="MS Gothic" w:cs="MS Gothic" w:hint="eastAsia"/>
                    <w:sz w:val="20"/>
                    <w:szCs w:val="20"/>
                  </w:rPr>
                  <w:t>☐</w:t>
                </w:r>
              </w:sdtContent>
            </w:sdt>
            <w:r w:rsidR="002F5B81" w:rsidRPr="00046986">
              <w:rPr>
                <w:rFonts w:ascii="Arial" w:hAnsi="Arial" w:cs="Arial"/>
                <w:sz w:val="20"/>
                <w:szCs w:val="20"/>
              </w:rPr>
              <w:t xml:space="preserve"> </w:t>
            </w:r>
            <w:r w:rsidR="002F5B81" w:rsidRPr="00046986">
              <w:rPr>
                <w:rFonts w:ascii="Arial" w:hAnsi="Arial" w:cs="Arial"/>
                <w:b/>
                <w:sz w:val="20"/>
                <w:szCs w:val="20"/>
              </w:rPr>
              <w:t>Student provided with feedback</w:t>
            </w:r>
          </w:p>
        </w:tc>
      </w:tr>
      <w:tr w:rsidR="002F5B81" w:rsidRPr="00046986" w14:paraId="6123A867" w14:textId="77777777" w:rsidTr="002F5B81">
        <w:tblPrEx>
          <w:tblBorders>
            <w:insideH w:val="single" w:sz="4" w:space="0" w:color="auto"/>
            <w:insideV w:val="single" w:sz="4" w:space="0" w:color="auto"/>
          </w:tblBorders>
        </w:tblPrEx>
        <w:trPr>
          <w:trHeight w:val="425"/>
        </w:trPr>
        <w:tc>
          <w:tcPr>
            <w:tcW w:w="3684" w:type="dxa"/>
            <w:gridSpan w:val="3"/>
            <w:tcBorders>
              <w:top w:val="single" w:sz="4" w:space="0" w:color="auto"/>
              <w:left w:val="single" w:sz="4" w:space="0" w:color="auto"/>
              <w:bottom w:val="single" w:sz="4" w:space="0" w:color="auto"/>
              <w:right w:val="nil"/>
            </w:tcBorders>
            <w:vAlign w:val="center"/>
          </w:tcPr>
          <w:p w14:paraId="6123A862" w14:textId="77777777" w:rsidR="002F5B81" w:rsidRPr="00046986" w:rsidRDefault="002F5B81" w:rsidP="002F5B81">
            <w:pPr>
              <w:rPr>
                <w:rFonts w:ascii="Arial" w:hAnsi="Arial" w:cs="Arial"/>
                <w:sz w:val="20"/>
                <w:szCs w:val="20"/>
              </w:rPr>
            </w:pPr>
            <w:r w:rsidRPr="00046986">
              <w:rPr>
                <w:rFonts w:ascii="Arial" w:hAnsi="Arial" w:cs="Arial"/>
                <w:b/>
                <w:sz w:val="20"/>
                <w:szCs w:val="20"/>
              </w:rPr>
              <w:t>Attempt 1</w:t>
            </w:r>
          </w:p>
        </w:tc>
        <w:tc>
          <w:tcPr>
            <w:tcW w:w="1983" w:type="dxa"/>
            <w:tcBorders>
              <w:top w:val="single" w:sz="4" w:space="0" w:color="auto"/>
              <w:left w:val="nil"/>
              <w:bottom w:val="single" w:sz="4" w:space="0" w:color="auto"/>
              <w:right w:val="nil"/>
            </w:tcBorders>
            <w:vAlign w:val="center"/>
          </w:tcPr>
          <w:p w14:paraId="6123A863" w14:textId="77777777" w:rsidR="002F5B81" w:rsidRPr="00046986" w:rsidRDefault="002F5B81" w:rsidP="002F5B81">
            <w:pPr>
              <w:rPr>
                <w:rFonts w:ascii="Arial" w:hAnsi="Arial" w:cs="Arial"/>
                <w:sz w:val="20"/>
                <w:szCs w:val="20"/>
              </w:rPr>
            </w:pPr>
            <w:r w:rsidRPr="00046986">
              <w:rPr>
                <w:rFonts w:ascii="Arial" w:hAnsi="Arial" w:cs="Arial"/>
                <w:b/>
                <w:sz w:val="20"/>
                <w:szCs w:val="20"/>
              </w:rPr>
              <w:t xml:space="preserve">Satisfactory  </w:t>
            </w:r>
            <w:sdt>
              <w:sdtPr>
                <w:rPr>
                  <w:rFonts w:ascii="Arial" w:hAnsi="Arial" w:cs="Arial"/>
                  <w:sz w:val="20"/>
                  <w:szCs w:val="20"/>
                </w:rPr>
                <w:id w:val="-2118893985"/>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2268" w:type="dxa"/>
            <w:gridSpan w:val="3"/>
            <w:tcBorders>
              <w:top w:val="single" w:sz="4" w:space="0" w:color="auto"/>
              <w:left w:val="nil"/>
              <w:bottom w:val="single" w:sz="4" w:space="0" w:color="auto"/>
              <w:right w:val="single" w:sz="4" w:space="0" w:color="auto"/>
            </w:tcBorders>
            <w:vAlign w:val="center"/>
          </w:tcPr>
          <w:p w14:paraId="6123A864" w14:textId="77777777" w:rsidR="002F5B81" w:rsidRPr="00046986" w:rsidRDefault="002F5B81" w:rsidP="002F5B81">
            <w:pPr>
              <w:rPr>
                <w:rFonts w:ascii="Arial" w:hAnsi="Arial" w:cs="Arial"/>
                <w:sz w:val="20"/>
                <w:szCs w:val="20"/>
              </w:rPr>
            </w:pPr>
            <w:r w:rsidRPr="00046986">
              <w:rPr>
                <w:rFonts w:ascii="Arial" w:hAnsi="Arial" w:cs="Arial"/>
                <w:b/>
                <w:sz w:val="20"/>
                <w:szCs w:val="20"/>
              </w:rPr>
              <w:t>Not Satisfactory</w:t>
            </w:r>
            <w:r w:rsidRPr="00046986">
              <w:rPr>
                <w:rFonts w:ascii="Arial" w:hAnsi="Arial" w:cs="Arial"/>
                <w:sz w:val="20"/>
                <w:szCs w:val="20"/>
              </w:rPr>
              <w:t xml:space="preserve">  </w:t>
            </w:r>
            <w:sdt>
              <w:sdtPr>
                <w:rPr>
                  <w:rFonts w:ascii="Arial" w:hAnsi="Arial" w:cs="Arial"/>
                  <w:sz w:val="20"/>
                  <w:szCs w:val="20"/>
                </w:rPr>
                <w:id w:val="561681528"/>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23A865" w14:textId="77777777" w:rsidR="002F5B81" w:rsidRPr="00046986" w:rsidRDefault="002F5B81" w:rsidP="002F5B81">
            <w:pPr>
              <w:jc w:val="center"/>
              <w:rPr>
                <w:rFonts w:ascii="Arial" w:hAnsi="Arial" w:cs="Arial"/>
                <w:b/>
                <w:sz w:val="20"/>
                <w:szCs w:val="20"/>
              </w:rPr>
            </w:pPr>
            <w:r w:rsidRPr="00046986">
              <w:rPr>
                <w:rFonts w:ascii="Arial" w:hAnsi="Arial" w:cs="Arial"/>
                <w:b/>
                <w:sz w:val="20"/>
                <w:szCs w:val="20"/>
              </w:rPr>
              <w:t>Date</w:t>
            </w:r>
          </w:p>
        </w:tc>
        <w:tc>
          <w:tcPr>
            <w:tcW w:w="1563" w:type="dxa"/>
            <w:tcBorders>
              <w:top w:val="single" w:sz="4" w:space="0" w:color="auto"/>
              <w:left w:val="single" w:sz="4" w:space="0" w:color="auto"/>
              <w:bottom w:val="single" w:sz="4" w:space="0" w:color="auto"/>
              <w:right w:val="single" w:sz="4" w:space="0" w:color="auto"/>
            </w:tcBorders>
            <w:vAlign w:val="center"/>
          </w:tcPr>
          <w:p w14:paraId="6123A866" w14:textId="77777777" w:rsidR="002F5B81" w:rsidRPr="00046986" w:rsidRDefault="002F5B81" w:rsidP="002F5B81">
            <w:pPr>
              <w:rPr>
                <w:rFonts w:ascii="Arial" w:hAnsi="Arial" w:cs="Arial"/>
                <w:sz w:val="20"/>
                <w:szCs w:val="20"/>
              </w:rPr>
            </w:pPr>
            <w:r w:rsidRPr="00046986">
              <w:rPr>
                <w:rFonts w:ascii="Arial" w:hAnsi="Arial" w:cs="Arial"/>
                <w:sz w:val="20"/>
                <w:szCs w:val="20"/>
              </w:rPr>
              <w:t xml:space="preserve">     /      /</w:t>
            </w:r>
          </w:p>
        </w:tc>
      </w:tr>
      <w:tr w:rsidR="002F5B81" w:rsidRPr="00046986" w14:paraId="6123A86D" w14:textId="77777777" w:rsidTr="002F5B81">
        <w:tblPrEx>
          <w:tblBorders>
            <w:insideH w:val="single" w:sz="4" w:space="0" w:color="auto"/>
            <w:insideV w:val="single" w:sz="4" w:space="0" w:color="auto"/>
          </w:tblBorders>
        </w:tblPrEx>
        <w:trPr>
          <w:trHeight w:val="425"/>
        </w:trPr>
        <w:tc>
          <w:tcPr>
            <w:tcW w:w="3684" w:type="dxa"/>
            <w:gridSpan w:val="3"/>
            <w:tcBorders>
              <w:top w:val="single" w:sz="4" w:space="0" w:color="auto"/>
              <w:left w:val="single" w:sz="4" w:space="0" w:color="auto"/>
              <w:bottom w:val="single" w:sz="4" w:space="0" w:color="auto"/>
              <w:right w:val="nil"/>
            </w:tcBorders>
            <w:vAlign w:val="center"/>
          </w:tcPr>
          <w:p w14:paraId="6123A868" w14:textId="77777777" w:rsidR="002F5B81" w:rsidRPr="00046986" w:rsidRDefault="002F5B81" w:rsidP="002F5B81">
            <w:pPr>
              <w:rPr>
                <w:rFonts w:ascii="Arial" w:hAnsi="Arial" w:cs="Arial"/>
                <w:sz w:val="20"/>
                <w:szCs w:val="20"/>
              </w:rPr>
            </w:pPr>
            <w:r w:rsidRPr="00046986">
              <w:rPr>
                <w:rFonts w:ascii="Arial" w:hAnsi="Arial" w:cs="Arial"/>
                <w:b/>
                <w:sz w:val="20"/>
                <w:szCs w:val="20"/>
              </w:rPr>
              <w:t>Attempt 2</w:t>
            </w:r>
          </w:p>
        </w:tc>
        <w:tc>
          <w:tcPr>
            <w:tcW w:w="1983" w:type="dxa"/>
            <w:tcBorders>
              <w:top w:val="single" w:sz="4" w:space="0" w:color="auto"/>
              <w:left w:val="nil"/>
              <w:bottom w:val="single" w:sz="4" w:space="0" w:color="auto"/>
              <w:right w:val="nil"/>
            </w:tcBorders>
            <w:vAlign w:val="center"/>
          </w:tcPr>
          <w:p w14:paraId="6123A869" w14:textId="77777777" w:rsidR="002F5B81" w:rsidRPr="00046986" w:rsidRDefault="002F5B81" w:rsidP="002F5B81">
            <w:pPr>
              <w:rPr>
                <w:rFonts w:ascii="Arial" w:hAnsi="Arial" w:cs="Arial"/>
                <w:sz w:val="20"/>
                <w:szCs w:val="20"/>
              </w:rPr>
            </w:pPr>
            <w:r w:rsidRPr="00046986">
              <w:rPr>
                <w:rFonts w:ascii="Arial" w:hAnsi="Arial" w:cs="Arial"/>
                <w:b/>
                <w:sz w:val="20"/>
                <w:szCs w:val="20"/>
              </w:rPr>
              <w:t xml:space="preserve">Satisfactory  </w:t>
            </w:r>
            <w:sdt>
              <w:sdtPr>
                <w:rPr>
                  <w:rFonts w:ascii="Arial" w:hAnsi="Arial" w:cs="Arial"/>
                  <w:sz w:val="20"/>
                  <w:szCs w:val="20"/>
                </w:rPr>
                <w:id w:val="606941394"/>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2268" w:type="dxa"/>
            <w:gridSpan w:val="3"/>
            <w:tcBorders>
              <w:top w:val="single" w:sz="4" w:space="0" w:color="auto"/>
              <w:left w:val="nil"/>
              <w:bottom w:val="single" w:sz="4" w:space="0" w:color="auto"/>
              <w:right w:val="single" w:sz="4" w:space="0" w:color="auto"/>
            </w:tcBorders>
            <w:vAlign w:val="center"/>
          </w:tcPr>
          <w:p w14:paraId="6123A86A" w14:textId="77777777" w:rsidR="002F5B81" w:rsidRPr="00046986" w:rsidRDefault="002F5B81" w:rsidP="002F5B81">
            <w:pPr>
              <w:rPr>
                <w:rFonts w:ascii="Arial" w:hAnsi="Arial" w:cs="Arial"/>
                <w:sz w:val="20"/>
                <w:szCs w:val="20"/>
              </w:rPr>
            </w:pPr>
            <w:r w:rsidRPr="00046986">
              <w:rPr>
                <w:rFonts w:ascii="Arial" w:hAnsi="Arial" w:cs="Arial"/>
                <w:b/>
                <w:sz w:val="20"/>
                <w:szCs w:val="20"/>
              </w:rPr>
              <w:t>Not Satisfactory</w:t>
            </w:r>
            <w:r w:rsidRPr="00046986">
              <w:rPr>
                <w:rFonts w:ascii="Arial" w:hAnsi="Arial" w:cs="Arial"/>
                <w:sz w:val="20"/>
                <w:szCs w:val="20"/>
              </w:rPr>
              <w:t xml:space="preserve">  </w:t>
            </w:r>
            <w:sdt>
              <w:sdtPr>
                <w:rPr>
                  <w:rFonts w:ascii="Arial" w:hAnsi="Arial" w:cs="Arial"/>
                  <w:sz w:val="20"/>
                  <w:szCs w:val="20"/>
                </w:rPr>
                <w:id w:val="1179857329"/>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23A86B" w14:textId="77777777" w:rsidR="002F5B81" w:rsidRPr="00046986" w:rsidRDefault="002F5B81" w:rsidP="002F5B81">
            <w:pPr>
              <w:jc w:val="center"/>
              <w:rPr>
                <w:rFonts w:ascii="Arial" w:hAnsi="Arial" w:cs="Arial"/>
                <w:b/>
                <w:sz w:val="20"/>
                <w:szCs w:val="20"/>
              </w:rPr>
            </w:pPr>
            <w:r w:rsidRPr="00046986">
              <w:rPr>
                <w:rFonts w:ascii="Arial" w:hAnsi="Arial" w:cs="Arial"/>
                <w:b/>
                <w:sz w:val="20"/>
                <w:szCs w:val="20"/>
              </w:rPr>
              <w:t>Date</w:t>
            </w:r>
          </w:p>
        </w:tc>
        <w:tc>
          <w:tcPr>
            <w:tcW w:w="1563" w:type="dxa"/>
            <w:tcBorders>
              <w:top w:val="single" w:sz="4" w:space="0" w:color="auto"/>
              <w:left w:val="single" w:sz="4" w:space="0" w:color="auto"/>
              <w:bottom w:val="single" w:sz="4" w:space="0" w:color="auto"/>
              <w:right w:val="single" w:sz="4" w:space="0" w:color="auto"/>
            </w:tcBorders>
            <w:vAlign w:val="center"/>
          </w:tcPr>
          <w:p w14:paraId="6123A86C" w14:textId="77777777" w:rsidR="002F5B81" w:rsidRPr="00046986" w:rsidRDefault="002F5B81" w:rsidP="002F5B81">
            <w:pPr>
              <w:rPr>
                <w:rFonts w:ascii="Arial" w:hAnsi="Arial" w:cs="Arial"/>
                <w:sz w:val="20"/>
                <w:szCs w:val="20"/>
              </w:rPr>
            </w:pPr>
            <w:r w:rsidRPr="00046986">
              <w:rPr>
                <w:rFonts w:ascii="Arial" w:hAnsi="Arial" w:cs="Arial"/>
                <w:sz w:val="20"/>
                <w:szCs w:val="20"/>
              </w:rPr>
              <w:t xml:space="preserve">     /      /</w:t>
            </w:r>
          </w:p>
        </w:tc>
      </w:tr>
      <w:tr w:rsidR="002F5B81" w:rsidRPr="00046986" w14:paraId="6123A874" w14:textId="77777777" w:rsidTr="002F5B81">
        <w:tblPrEx>
          <w:tblBorders>
            <w:insideH w:val="single" w:sz="4" w:space="0" w:color="auto"/>
            <w:insideV w:val="single" w:sz="4" w:space="0" w:color="auto"/>
          </w:tblBorders>
        </w:tblPrEx>
        <w:trPr>
          <w:trHeight w:val="425"/>
        </w:trPr>
        <w:tc>
          <w:tcPr>
            <w:tcW w:w="3684" w:type="dxa"/>
            <w:gridSpan w:val="3"/>
            <w:tcBorders>
              <w:top w:val="single" w:sz="4" w:space="0" w:color="auto"/>
              <w:left w:val="single" w:sz="4" w:space="0" w:color="auto"/>
              <w:bottom w:val="single" w:sz="4" w:space="0" w:color="auto"/>
              <w:right w:val="nil"/>
            </w:tcBorders>
            <w:vAlign w:val="center"/>
          </w:tcPr>
          <w:p w14:paraId="6123A86E" w14:textId="77777777" w:rsidR="002F5B81" w:rsidRPr="00046986" w:rsidRDefault="002F5B81" w:rsidP="002F5B81">
            <w:pPr>
              <w:rPr>
                <w:rFonts w:ascii="Arial" w:hAnsi="Arial" w:cs="Arial"/>
                <w:b/>
                <w:sz w:val="20"/>
                <w:szCs w:val="20"/>
              </w:rPr>
            </w:pPr>
            <w:r w:rsidRPr="00046986">
              <w:rPr>
                <w:rFonts w:ascii="Arial" w:hAnsi="Arial" w:cs="Arial"/>
                <w:b/>
                <w:sz w:val="20"/>
                <w:szCs w:val="20"/>
              </w:rPr>
              <w:t>Supplementary Assessment</w:t>
            </w:r>
          </w:p>
          <w:p w14:paraId="6123A86F" w14:textId="77777777" w:rsidR="002F5B81" w:rsidRPr="00046986" w:rsidRDefault="002F5B81" w:rsidP="002F5B81">
            <w:pPr>
              <w:rPr>
                <w:rFonts w:ascii="Arial" w:hAnsi="Arial" w:cs="Arial"/>
                <w:i/>
                <w:sz w:val="20"/>
                <w:szCs w:val="20"/>
              </w:rPr>
            </w:pPr>
            <w:r w:rsidRPr="00046986">
              <w:rPr>
                <w:rFonts w:ascii="Arial" w:hAnsi="Arial" w:cs="Arial"/>
                <w:i/>
                <w:sz w:val="20"/>
                <w:szCs w:val="20"/>
              </w:rPr>
              <w:t>(Apprentices/Trainees only)</w:t>
            </w:r>
          </w:p>
        </w:tc>
        <w:tc>
          <w:tcPr>
            <w:tcW w:w="1983" w:type="dxa"/>
            <w:tcBorders>
              <w:top w:val="single" w:sz="4" w:space="0" w:color="auto"/>
              <w:left w:val="nil"/>
              <w:bottom w:val="single" w:sz="4" w:space="0" w:color="auto"/>
              <w:right w:val="nil"/>
            </w:tcBorders>
            <w:vAlign w:val="center"/>
          </w:tcPr>
          <w:p w14:paraId="6123A870" w14:textId="77777777" w:rsidR="002F5B81" w:rsidRPr="00046986" w:rsidRDefault="002F5B81" w:rsidP="002F5B81">
            <w:pPr>
              <w:rPr>
                <w:rFonts w:ascii="Arial" w:hAnsi="Arial" w:cs="Arial"/>
                <w:sz w:val="20"/>
                <w:szCs w:val="20"/>
              </w:rPr>
            </w:pPr>
            <w:r w:rsidRPr="00046986">
              <w:rPr>
                <w:rFonts w:ascii="Arial" w:hAnsi="Arial" w:cs="Arial"/>
                <w:b/>
                <w:sz w:val="20"/>
                <w:szCs w:val="20"/>
              </w:rPr>
              <w:t xml:space="preserve">Satisfactory  </w:t>
            </w:r>
            <w:sdt>
              <w:sdtPr>
                <w:rPr>
                  <w:rFonts w:ascii="Arial" w:hAnsi="Arial" w:cs="Arial"/>
                  <w:sz w:val="20"/>
                  <w:szCs w:val="20"/>
                </w:rPr>
                <w:id w:val="640391860"/>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2268" w:type="dxa"/>
            <w:gridSpan w:val="3"/>
            <w:tcBorders>
              <w:top w:val="single" w:sz="4" w:space="0" w:color="auto"/>
              <w:left w:val="nil"/>
              <w:bottom w:val="single" w:sz="4" w:space="0" w:color="auto"/>
              <w:right w:val="single" w:sz="4" w:space="0" w:color="auto"/>
            </w:tcBorders>
            <w:vAlign w:val="center"/>
          </w:tcPr>
          <w:p w14:paraId="6123A871" w14:textId="77777777" w:rsidR="002F5B81" w:rsidRPr="00046986" w:rsidRDefault="002F5B81" w:rsidP="002F5B81">
            <w:pPr>
              <w:rPr>
                <w:rFonts w:ascii="Arial" w:hAnsi="Arial" w:cs="Arial"/>
                <w:sz w:val="20"/>
                <w:szCs w:val="20"/>
              </w:rPr>
            </w:pPr>
            <w:r w:rsidRPr="00046986">
              <w:rPr>
                <w:rFonts w:ascii="Arial" w:hAnsi="Arial" w:cs="Arial"/>
                <w:b/>
                <w:sz w:val="20"/>
                <w:szCs w:val="20"/>
              </w:rPr>
              <w:t>Not Satisfactory</w:t>
            </w:r>
            <w:r w:rsidRPr="00046986">
              <w:rPr>
                <w:rFonts w:ascii="Arial" w:hAnsi="Arial" w:cs="Arial"/>
                <w:sz w:val="20"/>
                <w:szCs w:val="20"/>
              </w:rPr>
              <w:t xml:space="preserve">  </w:t>
            </w:r>
            <w:sdt>
              <w:sdtPr>
                <w:rPr>
                  <w:rFonts w:ascii="Arial" w:hAnsi="Arial" w:cs="Arial"/>
                  <w:sz w:val="20"/>
                  <w:szCs w:val="20"/>
                </w:rPr>
                <w:id w:val="1379435158"/>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23A872" w14:textId="77777777" w:rsidR="002F5B81" w:rsidRPr="00046986" w:rsidRDefault="002F5B81" w:rsidP="002F5B81">
            <w:pPr>
              <w:jc w:val="center"/>
              <w:rPr>
                <w:rFonts w:ascii="Arial" w:hAnsi="Arial" w:cs="Arial"/>
                <w:b/>
                <w:sz w:val="20"/>
                <w:szCs w:val="20"/>
              </w:rPr>
            </w:pPr>
            <w:r w:rsidRPr="00046986">
              <w:rPr>
                <w:rFonts w:ascii="Arial" w:hAnsi="Arial" w:cs="Arial"/>
                <w:b/>
                <w:sz w:val="20"/>
                <w:szCs w:val="20"/>
              </w:rPr>
              <w:t>Date</w:t>
            </w:r>
          </w:p>
        </w:tc>
        <w:tc>
          <w:tcPr>
            <w:tcW w:w="1563" w:type="dxa"/>
            <w:tcBorders>
              <w:top w:val="single" w:sz="4" w:space="0" w:color="auto"/>
              <w:left w:val="single" w:sz="4" w:space="0" w:color="auto"/>
              <w:bottom w:val="single" w:sz="4" w:space="0" w:color="auto"/>
              <w:right w:val="single" w:sz="4" w:space="0" w:color="auto"/>
            </w:tcBorders>
            <w:vAlign w:val="center"/>
          </w:tcPr>
          <w:p w14:paraId="6123A873" w14:textId="77777777" w:rsidR="002F5B81" w:rsidRPr="00046986" w:rsidRDefault="002F5B81" w:rsidP="002F5B81">
            <w:pPr>
              <w:rPr>
                <w:rFonts w:ascii="Arial" w:hAnsi="Arial" w:cs="Arial"/>
                <w:sz w:val="20"/>
                <w:szCs w:val="20"/>
              </w:rPr>
            </w:pPr>
            <w:r w:rsidRPr="00046986">
              <w:rPr>
                <w:rFonts w:ascii="Arial" w:hAnsi="Arial" w:cs="Arial"/>
                <w:sz w:val="20"/>
                <w:szCs w:val="20"/>
              </w:rPr>
              <w:t xml:space="preserve">     /      /</w:t>
            </w:r>
          </w:p>
        </w:tc>
      </w:tr>
      <w:tr w:rsidR="002F5B81" w:rsidRPr="00046986" w14:paraId="6123A879" w14:textId="77777777" w:rsidTr="002F5B81">
        <w:tblPrEx>
          <w:tblBorders>
            <w:insideH w:val="single" w:sz="4" w:space="0" w:color="auto"/>
            <w:insideV w:val="single" w:sz="4" w:space="0" w:color="auto"/>
          </w:tblBorders>
        </w:tblPrEx>
        <w:trPr>
          <w:trHeight w:val="600"/>
        </w:trPr>
        <w:tc>
          <w:tcPr>
            <w:tcW w:w="1833" w:type="dxa"/>
            <w:tcBorders>
              <w:bottom w:val="single" w:sz="4" w:space="0" w:color="auto"/>
            </w:tcBorders>
            <w:shd w:val="clear" w:color="auto" w:fill="D9D9D9" w:themeFill="background1" w:themeFillShade="D9"/>
            <w:vAlign w:val="center"/>
          </w:tcPr>
          <w:p w14:paraId="6123A875"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Assessor Name</w:t>
            </w:r>
          </w:p>
        </w:tc>
        <w:tc>
          <w:tcPr>
            <w:tcW w:w="3834" w:type="dxa"/>
            <w:gridSpan w:val="3"/>
            <w:tcBorders>
              <w:bottom w:val="single" w:sz="4" w:space="0" w:color="auto"/>
            </w:tcBorders>
            <w:vAlign w:val="center"/>
          </w:tcPr>
          <w:p w14:paraId="6123A876" w14:textId="3009BFEF" w:rsidR="002F5B81" w:rsidRPr="00046986" w:rsidRDefault="002F5B81" w:rsidP="002F5B81">
            <w:pPr>
              <w:rPr>
                <w:rFonts w:ascii="Arial" w:hAnsi="Arial" w:cs="Arial"/>
                <w:sz w:val="20"/>
                <w:szCs w:val="20"/>
              </w:rPr>
            </w:pPr>
            <w:bookmarkStart w:id="5" w:name="TeacherName"/>
            <w:bookmarkEnd w:id="5"/>
            <w:r>
              <w:rPr>
                <w:rFonts w:ascii="Arial" w:hAnsi="Arial" w:cs="Arial"/>
                <w:sz w:val="20"/>
                <w:szCs w:val="20"/>
              </w:rPr>
              <w:t>David Hunt</w:t>
            </w:r>
          </w:p>
        </w:tc>
        <w:tc>
          <w:tcPr>
            <w:tcW w:w="2268" w:type="dxa"/>
            <w:gridSpan w:val="3"/>
            <w:tcBorders>
              <w:bottom w:val="single" w:sz="4" w:space="0" w:color="auto"/>
            </w:tcBorders>
            <w:shd w:val="clear" w:color="auto" w:fill="D9D9D9" w:themeFill="background1" w:themeFillShade="D9"/>
            <w:vAlign w:val="center"/>
          </w:tcPr>
          <w:p w14:paraId="6123A877" w14:textId="77777777" w:rsidR="002F5B81" w:rsidRPr="00046986" w:rsidRDefault="002F5B81" w:rsidP="002F5B81">
            <w:pPr>
              <w:jc w:val="right"/>
              <w:rPr>
                <w:rFonts w:ascii="Arial" w:hAnsi="Arial" w:cs="Arial"/>
                <w:b/>
                <w:sz w:val="20"/>
                <w:szCs w:val="20"/>
              </w:rPr>
            </w:pPr>
            <w:r w:rsidRPr="00046986">
              <w:rPr>
                <w:rFonts w:ascii="Arial" w:hAnsi="Arial" w:cs="Arial"/>
                <w:b/>
                <w:sz w:val="20"/>
                <w:szCs w:val="20"/>
              </w:rPr>
              <w:t>Assessor Signature</w:t>
            </w:r>
          </w:p>
        </w:tc>
        <w:tc>
          <w:tcPr>
            <w:tcW w:w="2555" w:type="dxa"/>
            <w:gridSpan w:val="2"/>
            <w:tcBorders>
              <w:bottom w:val="single" w:sz="4" w:space="0" w:color="auto"/>
            </w:tcBorders>
            <w:vAlign w:val="center"/>
          </w:tcPr>
          <w:p w14:paraId="6123A878" w14:textId="77777777" w:rsidR="002F5B81" w:rsidRPr="00046986" w:rsidRDefault="002F5B81" w:rsidP="002F5B81">
            <w:pPr>
              <w:rPr>
                <w:rFonts w:ascii="Arial" w:hAnsi="Arial" w:cs="Arial"/>
                <w:sz w:val="20"/>
                <w:szCs w:val="20"/>
              </w:rPr>
            </w:pPr>
          </w:p>
        </w:tc>
      </w:tr>
      <w:tr w:rsidR="002F5B81" w:rsidRPr="00046986" w14:paraId="6123A87B" w14:textId="77777777" w:rsidTr="000D2BEA">
        <w:tblPrEx>
          <w:tblBorders>
            <w:insideH w:val="single" w:sz="4" w:space="0" w:color="auto"/>
            <w:insideV w:val="single" w:sz="4" w:space="0" w:color="auto"/>
          </w:tblBorders>
        </w:tblPrEx>
        <w:trPr>
          <w:trHeight w:val="425"/>
        </w:trPr>
        <w:tc>
          <w:tcPr>
            <w:tcW w:w="10490" w:type="dxa"/>
            <w:gridSpan w:val="9"/>
            <w:shd w:val="clear" w:color="auto" w:fill="D9D9D9" w:themeFill="background1" w:themeFillShade="D9"/>
            <w:vAlign w:val="center"/>
          </w:tcPr>
          <w:p w14:paraId="6123A87A" w14:textId="77777777" w:rsidR="002F5B81" w:rsidRPr="00046986" w:rsidRDefault="002F5B81" w:rsidP="002F5B81">
            <w:pPr>
              <w:rPr>
                <w:rFonts w:ascii="Arial" w:hAnsi="Arial" w:cs="Arial"/>
                <w:b/>
                <w:sz w:val="16"/>
                <w:szCs w:val="16"/>
              </w:rPr>
            </w:pPr>
            <w:r w:rsidRPr="00046986">
              <w:rPr>
                <w:rFonts w:ascii="Arial" w:hAnsi="Arial" w:cs="Arial"/>
                <w:b/>
                <w:sz w:val="16"/>
                <w:szCs w:val="16"/>
              </w:rPr>
              <w:t>Note to assessor:  Please record any reasonable adjustment below that has occurred during this assessment e.g. written assessment given orally.</w:t>
            </w:r>
          </w:p>
        </w:tc>
      </w:tr>
      <w:tr w:rsidR="002F5B81" w:rsidRPr="00046986" w14:paraId="6123A882" w14:textId="77777777" w:rsidTr="000D2BEA">
        <w:tblPrEx>
          <w:tblBorders>
            <w:insideH w:val="single" w:sz="4" w:space="0" w:color="auto"/>
            <w:insideV w:val="single" w:sz="4" w:space="0" w:color="auto"/>
          </w:tblBorders>
        </w:tblPrEx>
        <w:trPr>
          <w:trHeight w:val="1134"/>
        </w:trPr>
        <w:tc>
          <w:tcPr>
            <w:tcW w:w="10490" w:type="dxa"/>
            <w:gridSpan w:val="9"/>
            <w:vAlign w:val="center"/>
          </w:tcPr>
          <w:p w14:paraId="6123A87C" w14:textId="77777777" w:rsidR="002F5B81" w:rsidRPr="00046986" w:rsidRDefault="002F5B81" w:rsidP="002F5B81">
            <w:pPr>
              <w:rPr>
                <w:rFonts w:ascii="Arial" w:hAnsi="Arial" w:cs="Arial"/>
                <w:sz w:val="20"/>
                <w:szCs w:val="20"/>
              </w:rPr>
            </w:pPr>
          </w:p>
          <w:p w14:paraId="6123A87D" w14:textId="77777777" w:rsidR="002F5B81" w:rsidRPr="00046986" w:rsidRDefault="002F5B81" w:rsidP="002F5B81">
            <w:pPr>
              <w:rPr>
                <w:rFonts w:ascii="Arial" w:hAnsi="Arial" w:cs="Arial"/>
                <w:sz w:val="20"/>
                <w:szCs w:val="20"/>
              </w:rPr>
            </w:pPr>
          </w:p>
          <w:p w14:paraId="6123A87E" w14:textId="77777777" w:rsidR="002F5B81" w:rsidRPr="00046986" w:rsidRDefault="002F5B81" w:rsidP="002F5B81">
            <w:pPr>
              <w:rPr>
                <w:rFonts w:ascii="Arial" w:hAnsi="Arial" w:cs="Arial"/>
                <w:sz w:val="20"/>
                <w:szCs w:val="20"/>
              </w:rPr>
            </w:pPr>
          </w:p>
          <w:p w14:paraId="6123A87F" w14:textId="77777777" w:rsidR="002F5B81" w:rsidRPr="00046986" w:rsidRDefault="002F5B81" w:rsidP="002F5B81">
            <w:pPr>
              <w:rPr>
                <w:rFonts w:ascii="Arial" w:hAnsi="Arial" w:cs="Arial"/>
                <w:sz w:val="20"/>
                <w:szCs w:val="20"/>
              </w:rPr>
            </w:pPr>
          </w:p>
          <w:p w14:paraId="6123A880" w14:textId="77777777" w:rsidR="002F5B81" w:rsidRPr="00046986" w:rsidRDefault="002F5B81" w:rsidP="002F5B81">
            <w:pPr>
              <w:rPr>
                <w:rFonts w:ascii="Arial" w:hAnsi="Arial" w:cs="Arial"/>
                <w:sz w:val="20"/>
                <w:szCs w:val="20"/>
              </w:rPr>
            </w:pPr>
          </w:p>
          <w:p w14:paraId="6123A881" w14:textId="77777777" w:rsidR="002F5B81" w:rsidRPr="00046986" w:rsidRDefault="002F5B81" w:rsidP="002F5B81">
            <w:pPr>
              <w:rPr>
                <w:rFonts w:ascii="Arial" w:hAnsi="Arial" w:cs="Arial"/>
                <w:sz w:val="20"/>
                <w:szCs w:val="20"/>
              </w:rPr>
            </w:pPr>
          </w:p>
        </w:tc>
      </w:tr>
      <w:tr w:rsidR="002F5B81" w:rsidRPr="00046986" w14:paraId="6123A884" w14:textId="77777777" w:rsidTr="000D2BEA">
        <w:tblPrEx>
          <w:tblBorders>
            <w:insideH w:val="single" w:sz="4" w:space="0" w:color="auto"/>
            <w:insideV w:val="single" w:sz="4" w:space="0" w:color="auto"/>
          </w:tblBorders>
        </w:tblPrEx>
        <w:trPr>
          <w:trHeight w:val="425"/>
        </w:trPr>
        <w:tc>
          <w:tcPr>
            <w:tcW w:w="10490" w:type="dxa"/>
            <w:gridSpan w:val="9"/>
            <w:vAlign w:val="center"/>
          </w:tcPr>
          <w:p w14:paraId="6123A883" w14:textId="77777777" w:rsidR="002F5B81" w:rsidRPr="00046986" w:rsidRDefault="002F5B81" w:rsidP="002F5B81">
            <w:pPr>
              <w:widowControl/>
              <w:tabs>
                <w:tab w:val="left" w:pos="5160"/>
                <w:tab w:val="left" w:pos="5313"/>
              </w:tabs>
              <w:suppressAutoHyphens w:val="0"/>
              <w:rPr>
                <w:rFonts w:ascii="Arial" w:eastAsia="Times New Roman" w:hAnsi="Arial" w:cs="Arial"/>
                <w:color w:val="000000"/>
                <w:kern w:val="0"/>
                <w:sz w:val="20"/>
                <w:szCs w:val="20"/>
                <w:lang w:eastAsia="en-AU" w:bidi="ar-SA"/>
              </w:rPr>
            </w:pPr>
            <w:r w:rsidRPr="00046986">
              <w:rPr>
                <w:rFonts w:ascii="Arial" w:eastAsia="Times New Roman" w:hAnsi="Arial" w:cs="Arial"/>
                <w:b/>
                <w:color w:val="000000"/>
                <w:kern w:val="0"/>
                <w:sz w:val="20"/>
                <w:szCs w:val="20"/>
                <w:lang w:eastAsia="en-AU" w:bidi="ar-SA"/>
              </w:rPr>
              <w:t>PRIVACY DISCLAIMER:</w:t>
            </w:r>
            <w:r w:rsidRPr="00046986">
              <w:rPr>
                <w:rFonts w:ascii="Arial" w:eastAsia="Times New Roman" w:hAnsi="Arial" w:cs="Arial"/>
                <w:color w:val="000000"/>
                <w:kern w:val="0"/>
                <w:sz w:val="20"/>
                <w:szCs w:val="20"/>
                <w:lang w:eastAsia="en-AU" w:bidi="ar-SA"/>
              </w:rPr>
              <w:t xml:space="preserve"> TAFE Queensland is collecting your personal information for assessment purposes. The information will only be accessed by authorised employees of TAFE Queensland. Some of this information may be given to the Australian Standards Quality Authority (ASQA) or its successor and/or TAFE Queensland for audit and/or reporting purposes. Your information will not be given to any other person or agency unless you have given us written permission or we are required by law.</w:t>
            </w:r>
          </w:p>
        </w:tc>
      </w:tr>
    </w:tbl>
    <w:p w14:paraId="6123A885" w14:textId="77777777" w:rsidR="00997615" w:rsidRPr="00387B7E" w:rsidRDefault="00997615">
      <w:pPr>
        <w:rPr>
          <w:rFonts w:asciiTheme="majorHAnsi" w:hAnsiTheme="majorHAnsi" w:cstheme="majorHAnsi"/>
          <w:sz w:val="22"/>
          <w:szCs w:val="22"/>
        </w:rPr>
      </w:pPr>
    </w:p>
    <w:p w14:paraId="6123A886" w14:textId="77777777" w:rsidR="00997615" w:rsidRPr="00387B7E" w:rsidRDefault="00997615" w:rsidP="00387B7E">
      <w:pPr>
        <w:widowControl/>
        <w:suppressAutoHyphens w:val="0"/>
        <w:rPr>
          <w:rFonts w:asciiTheme="majorHAnsi" w:hAnsiTheme="majorHAnsi" w:cstheme="majorHAnsi"/>
          <w:sz w:val="22"/>
          <w:szCs w:val="22"/>
        </w:rPr>
        <w:sectPr w:rsidR="00997615" w:rsidRPr="00387B7E" w:rsidSect="00ED2E27">
          <w:headerReference w:type="even" r:id="rId11"/>
          <w:headerReference w:type="default" r:id="rId12"/>
          <w:footerReference w:type="even" r:id="rId13"/>
          <w:footerReference w:type="default" r:id="rId14"/>
          <w:headerReference w:type="first" r:id="rId15"/>
          <w:footerReference w:type="first" r:id="rId16"/>
          <w:pgSz w:w="11906" w:h="16838"/>
          <w:pgMar w:top="567" w:right="567" w:bottom="567" w:left="567" w:header="556" w:footer="709" w:gutter="0"/>
          <w:cols w:space="708"/>
          <w:titlePg/>
          <w:docGrid w:linePitch="360"/>
        </w:sectPr>
      </w:pPr>
    </w:p>
    <w:tbl>
      <w:tblPr>
        <w:tblStyle w:val="TableGrid"/>
        <w:tblW w:w="0" w:type="auto"/>
        <w:tblInd w:w="108" w:type="dxa"/>
        <w:tblLook w:val="04A0" w:firstRow="1" w:lastRow="0" w:firstColumn="1" w:lastColumn="0" w:noHBand="0" w:noVBand="1"/>
      </w:tblPr>
      <w:tblGrid>
        <w:gridCol w:w="2829"/>
        <w:gridCol w:w="7803"/>
      </w:tblGrid>
      <w:tr w:rsidR="00E96C4F" w:rsidRPr="00046986" w14:paraId="6123A895" w14:textId="77777777" w:rsidTr="00E96C4F">
        <w:trPr>
          <w:trHeight w:val="3133"/>
        </w:trPr>
        <w:tc>
          <w:tcPr>
            <w:tcW w:w="2829" w:type="dxa"/>
            <w:shd w:val="clear" w:color="auto" w:fill="D9D9D9" w:themeFill="background1" w:themeFillShade="D9"/>
          </w:tcPr>
          <w:p w14:paraId="6123A887" w14:textId="77777777" w:rsidR="00E96C4F" w:rsidRPr="00046986" w:rsidRDefault="00E96C4F">
            <w:pPr>
              <w:rPr>
                <w:rFonts w:ascii="Arial" w:hAnsi="Arial" w:cs="Arial"/>
                <w:b/>
                <w:sz w:val="20"/>
                <w:szCs w:val="20"/>
              </w:rPr>
            </w:pPr>
            <w:r w:rsidRPr="00046986">
              <w:rPr>
                <w:rFonts w:ascii="Arial" w:hAnsi="Arial" w:cs="Arial"/>
                <w:b/>
                <w:sz w:val="20"/>
                <w:szCs w:val="20"/>
              </w:rPr>
              <w:lastRenderedPageBreak/>
              <w:t>Instructions to Student</w:t>
            </w:r>
          </w:p>
        </w:tc>
        <w:tc>
          <w:tcPr>
            <w:tcW w:w="7803" w:type="dxa"/>
          </w:tcPr>
          <w:p w14:paraId="6123A88A" w14:textId="77777777" w:rsidR="00E96C4F" w:rsidRPr="00046986" w:rsidRDefault="00E96C4F" w:rsidP="00997615">
            <w:pPr>
              <w:rPr>
                <w:rFonts w:ascii="Arial" w:hAnsi="Arial" w:cs="Arial"/>
                <w:sz w:val="20"/>
                <w:szCs w:val="20"/>
              </w:rPr>
            </w:pPr>
            <w:r w:rsidRPr="00046986">
              <w:rPr>
                <w:rFonts w:ascii="Arial" w:hAnsi="Arial" w:cs="Arial"/>
                <w:b/>
                <w:sz w:val="20"/>
                <w:szCs w:val="20"/>
              </w:rPr>
              <w:t>General Instructions:</w:t>
            </w:r>
          </w:p>
          <w:p w14:paraId="6123A88C" w14:textId="00F0C564" w:rsidR="00E96C4F" w:rsidRDefault="006E3F8C" w:rsidP="006E3F8C">
            <w:pPr>
              <w:pStyle w:val="Figurebullet"/>
              <w:widowControl w:val="0"/>
              <w:shd w:val="clear" w:color="auto" w:fill="FFFFFF"/>
              <w:tabs>
                <w:tab w:val="clear" w:pos="2160"/>
                <w:tab w:val="clear" w:pos="4320"/>
              </w:tabs>
              <w:spacing w:before="60" w:after="0" w:line="100" w:lineRule="atLeast"/>
              <w:rPr>
                <w:rFonts w:ascii="Arial" w:hAnsi="Arial" w:cs="Arial"/>
                <w:spacing w:val="0"/>
                <w:sz w:val="20"/>
                <w:szCs w:val="20"/>
                <w:lang w:eastAsia="hi-IN" w:bidi="hi-IN"/>
              </w:rPr>
            </w:pPr>
            <w:r>
              <w:rPr>
                <w:rFonts w:ascii="Arial" w:hAnsi="Arial" w:cs="Arial"/>
                <w:spacing w:val="0"/>
                <w:sz w:val="20"/>
                <w:szCs w:val="20"/>
                <w:lang w:eastAsia="hi-IN" w:bidi="hi-IN"/>
              </w:rPr>
              <w:t>For you to</w:t>
            </w:r>
            <w:r w:rsidRPr="006E3F8C">
              <w:rPr>
                <w:rFonts w:ascii="Arial" w:hAnsi="Arial" w:cs="Arial"/>
                <w:spacing w:val="0"/>
                <w:sz w:val="20"/>
                <w:szCs w:val="20"/>
                <w:lang w:eastAsia="hi-IN" w:bidi="hi-IN"/>
              </w:rPr>
              <w:t xml:space="preserve"> complete</w:t>
            </w:r>
            <w:r>
              <w:rPr>
                <w:rFonts w:ascii="Arial" w:hAnsi="Arial" w:cs="Arial"/>
                <w:spacing w:val="0"/>
                <w:sz w:val="20"/>
                <w:szCs w:val="20"/>
                <w:lang w:eastAsia="hi-IN" w:bidi="hi-IN"/>
              </w:rPr>
              <w:t xml:space="preserve"> this assessment successfully your program </w:t>
            </w:r>
            <w:r w:rsidR="00841D83">
              <w:rPr>
                <w:rFonts w:ascii="Arial" w:hAnsi="Arial" w:cs="Arial"/>
                <w:spacing w:val="0"/>
                <w:sz w:val="20"/>
                <w:szCs w:val="20"/>
                <w:lang w:eastAsia="hi-IN" w:bidi="hi-IN"/>
              </w:rPr>
              <w:t>must be structured</w:t>
            </w:r>
            <w:r w:rsidRPr="006E3F8C">
              <w:rPr>
                <w:rFonts w:ascii="Arial" w:hAnsi="Arial" w:cs="Arial"/>
                <w:spacing w:val="0"/>
                <w:sz w:val="20"/>
                <w:szCs w:val="20"/>
                <w:lang w:eastAsia="hi-IN" w:bidi="hi-IN"/>
              </w:rPr>
              <w:t xml:space="preserve"> </w:t>
            </w:r>
            <w:r w:rsidR="00841D83">
              <w:rPr>
                <w:rFonts w:ascii="Arial" w:hAnsi="Arial" w:cs="Arial"/>
                <w:spacing w:val="0"/>
                <w:sz w:val="20"/>
                <w:szCs w:val="20"/>
                <w:lang w:eastAsia="hi-IN" w:bidi="hi-IN"/>
              </w:rPr>
              <w:t xml:space="preserve">following </w:t>
            </w:r>
            <w:r w:rsidRPr="006E3F8C">
              <w:rPr>
                <w:rFonts w:ascii="Arial" w:hAnsi="Arial" w:cs="Arial"/>
                <w:spacing w:val="0"/>
                <w:sz w:val="20"/>
                <w:szCs w:val="20"/>
                <w:lang w:eastAsia="hi-IN" w:bidi="hi-IN"/>
              </w:rPr>
              <w:t xml:space="preserve">the Model View Control </w:t>
            </w:r>
            <w:r w:rsidR="00841D83">
              <w:rPr>
                <w:rFonts w:ascii="Arial" w:hAnsi="Arial" w:cs="Arial"/>
                <w:spacing w:val="0"/>
                <w:sz w:val="20"/>
                <w:szCs w:val="20"/>
                <w:lang w:eastAsia="hi-IN" w:bidi="hi-IN"/>
              </w:rPr>
              <w:t>method</w:t>
            </w:r>
            <w:r>
              <w:rPr>
                <w:rFonts w:ascii="Arial" w:hAnsi="Arial" w:cs="Arial"/>
                <w:spacing w:val="0"/>
                <w:sz w:val="20"/>
                <w:szCs w:val="20"/>
                <w:lang w:eastAsia="hi-IN" w:bidi="hi-IN"/>
              </w:rPr>
              <w:t>. You must use Netbeans as your web editing tool, not a web authoring application i.e Dreamweaver</w:t>
            </w:r>
            <w:r w:rsidR="00841D83">
              <w:rPr>
                <w:rFonts w:ascii="Arial" w:hAnsi="Arial" w:cs="Arial"/>
                <w:spacing w:val="0"/>
                <w:sz w:val="20"/>
                <w:szCs w:val="20"/>
                <w:lang w:eastAsia="hi-IN" w:bidi="hi-IN"/>
              </w:rPr>
              <w:t>.</w:t>
            </w:r>
          </w:p>
          <w:p w14:paraId="2FD138F0" w14:textId="269DE865" w:rsidR="0071069F" w:rsidRDefault="0071069F" w:rsidP="006E3F8C">
            <w:pPr>
              <w:pStyle w:val="Figurebullet"/>
              <w:widowControl w:val="0"/>
              <w:shd w:val="clear" w:color="auto" w:fill="FFFFFF"/>
              <w:tabs>
                <w:tab w:val="clear" w:pos="2160"/>
                <w:tab w:val="clear" w:pos="4320"/>
              </w:tabs>
              <w:spacing w:before="60" w:after="0" w:line="100" w:lineRule="atLeast"/>
              <w:rPr>
                <w:rFonts w:ascii="Arial" w:hAnsi="Arial" w:cs="Arial"/>
                <w:spacing w:val="0"/>
                <w:sz w:val="20"/>
                <w:szCs w:val="20"/>
                <w:lang w:eastAsia="hi-IN" w:bidi="hi-IN"/>
              </w:rPr>
            </w:pPr>
          </w:p>
          <w:p w14:paraId="637A8A68" w14:textId="77777777" w:rsidR="0071069F" w:rsidRPr="00B7669A" w:rsidRDefault="0071069F" w:rsidP="0071069F">
            <w:pPr>
              <w:rPr>
                <w:rFonts w:ascii="Arial" w:hAnsi="Arial" w:cs="Arial"/>
                <w:i/>
                <w:sz w:val="20"/>
                <w:szCs w:val="20"/>
              </w:rPr>
            </w:pPr>
            <w:r w:rsidRPr="00B7669A">
              <w:rPr>
                <w:rFonts w:ascii="Arial" w:hAnsi="Arial" w:cs="Arial"/>
                <w:i/>
                <w:sz w:val="20"/>
                <w:szCs w:val="20"/>
              </w:rPr>
              <w:t xml:space="preserve">This an individual assessment as such </w:t>
            </w:r>
            <w:r>
              <w:rPr>
                <w:rFonts w:ascii="Arial" w:hAnsi="Arial" w:cs="Arial"/>
                <w:i/>
                <w:sz w:val="20"/>
                <w:szCs w:val="20"/>
              </w:rPr>
              <w:t>student</w:t>
            </w:r>
            <w:r w:rsidRPr="00B7669A">
              <w:rPr>
                <w:rFonts w:ascii="Arial" w:hAnsi="Arial" w:cs="Arial"/>
                <w:i/>
                <w:sz w:val="20"/>
                <w:szCs w:val="20"/>
              </w:rPr>
              <w:t xml:space="preserve"> must not share code, or edit other students as stated as per </w:t>
            </w:r>
            <w:r w:rsidRPr="00046986">
              <w:rPr>
                <w:rFonts w:ascii="Arial" w:hAnsi="Arial" w:cs="Arial"/>
                <w:i/>
                <w:sz w:val="20"/>
                <w:szCs w:val="20"/>
              </w:rPr>
              <w:t>TAFE Queensland Student</w:t>
            </w:r>
            <w:r>
              <w:rPr>
                <w:rFonts w:ascii="Arial" w:hAnsi="Arial" w:cs="Arial"/>
                <w:i/>
                <w:sz w:val="20"/>
                <w:szCs w:val="20"/>
              </w:rPr>
              <w:t xml:space="preserve"> Rules assessment requirements.</w:t>
            </w:r>
          </w:p>
          <w:p w14:paraId="12E925D0" w14:textId="77777777" w:rsidR="0071069F" w:rsidRDefault="0071069F" w:rsidP="006E3F8C">
            <w:pPr>
              <w:pStyle w:val="Figurebullet"/>
              <w:widowControl w:val="0"/>
              <w:shd w:val="clear" w:color="auto" w:fill="FFFFFF"/>
              <w:tabs>
                <w:tab w:val="clear" w:pos="2160"/>
                <w:tab w:val="clear" w:pos="4320"/>
              </w:tabs>
              <w:spacing w:before="60" w:after="0" w:line="100" w:lineRule="atLeast"/>
              <w:rPr>
                <w:rFonts w:ascii="Arial" w:hAnsi="Arial" w:cs="Arial"/>
                <w:spacing w:val="0"/>
                <w:sz w:val="20"/>
                <w:szCs w:val="20"/>
                <w:lang w:eastAsia="hi-IN" w:bidi="hi-IN"/>
              </w:rPr>
            </w:pPr>
          </w:p>
          <w:p w14:paraId="70C29DE3" w14:textId="72E82420" w:rsidR="00841D83"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spacing w:val="0"/>
                <w:sz w:val="20"/>
                <w:szCs w:val="20"/>
                <w:lang w:eastAsia="hi-IN" w:bidi="hi-IN"/>
              </w:rPr>
            </w:pPr>
            <w:r>
              <w:rPr>
                <w:rFonts w:ascii="Arial" w:hAnsi="Arial" w:cs="Arial"/>
                <w:spacing w:val="0"/>
                <w:sz w:val="20"/>
                <w:szCs w:val="20"/>
                <w:lang w:eastAsia="hi-IN" w:bidi="hi-IN"/>
              </w:rPr>
              <w:t>You must take ownership of your code. For all webpages that you complete, there must be at the author’s block as shown below.</w:t>
            </w:r>
          </w:p>
          <w:p w14:paraId="4EBECCCC" w14:textId="7E0C326E"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Author: Your Name</w:t>
            </w:r>
          </w:p>
          <w:p w14:paraId="34F78F63" w14:textId="7E154F88"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Student Number:</w:t>
            </w:r>
          </w:p>
          <w:p w14:paraId="1299058D" w14:textId="1E3EB007"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Purpose: What the webpage is design to do</w:t>
            </w:r>
          </w:p>
          <w:p w14:paraId="65F3CFF0" w14:textId="2F8338FB"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Known bugs:</w:t>
            </w:r>
          </w:p>
          <w:p w14:paraId="582DC14F" w14:textId="0993B638"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Date:</w:t>
            </w:r>
          </w:p>
          <w:p w14:paraId="02C23AD8" w14:textId="5CC614A1" w:rsidR="00841D83" w:rsidRPr="00046986"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z w:val="20"/>
                <w:szCs w:val="20"/>
              </w:rPr>
            </w:pPr>
            <w:r>
              <w:rPr>
                <w:rFonts w:ascii="Arial" w:hAnsi="Arial" w:cs="Arial"/>
                <w:spacing w:val="0"/>
                <w:sz w:val="20"/>
                <w:szCs w:val="20"/>
                <w:lang w:eastAsia="hi-IN" w:bidi="hi-IN"/>
              </w:rPr>
              <w:t>Also your code must be fully commended where you have edited code.</w:t>
            </w:r>
          </w:p>
          <w:p w14:paraId="6123A88D" w14:textId="77777777" w:rsidR="00E96C4F" w:rsidRPr="00046986" w:rsidRDefault="00E96C4F" w:rsidP="00997615">
            <w:pPr>
              <w:rPr>
                <w:rFonts w:ascii="Arial" w:hAnsi="Arial" w:cs="Arial"/>
                <w:b/>
                <w:sz w:val="20"/>
                <w:szCs w:val="20"/>
              </w:rPr>
            </w:pPr>
            <w:r w:rsidRPr="00046986">
              <w:rPr>
                <w:rFonts w:ascii="Arial" w:hAnsi="Arial" w:cs="Arial"/>
                <w:b/>
                <w:sz w:val="20"/>
                <w:szCs w:val="20"/>
              </w:rPr>
              <w:t>Number of Attempts:</w:t>
            </w:r>
          </w:p>
          <w:p w14:paraId="6123A88E" w14:textId="77777777" w:rsidR="009C6BCE" w:rsidRPr="00046986" w:rsidRDefault="00EC269F" w:rsidP="009C6BCE">
            <w:pPr>
              <w:rPr>
                <w:rFonts w:ascii="Arial" w:hAnsi="Arial" w:cs="Arial"/>
                <w:b/>
                <w:sz w:val="20"/>
                <w:szCs w:val="20"/>
              </w:rPr>
            </w:pPr>
            <w:r w:rsidRPr="00046986">
              <w:rPr>
                <w:rFonts w:ascii="Arial" w:hAnsi="Arial" w:cs="Arial"/>
                <w:sz w:val="20"/>
                <w:szCs w:val="20"/>
              </w:rPr>
              <w:t>You will receive two (2) attempts for this assessment. Should your 1</w:t>
            </w:r>
            <w:r w:rsidRPr="00046986">
              <w:rPr>
                <w:rFonts w:ascii="Arial" w:hAnsi="Arial" w:cs="Arial"/>
                <w:sz w:val="20"/>
                <w:szCs w:val="20"/>
                <w:vertAlign w:val="superscript"/>
              </w:rPr>
              <w:t>st</w:t>
            </w:r>
            <w:r w:rsidRPr="00046986">
              <w:rPr>
                <w:rFonts w:ascii="Arial" w:hAnsi="Arial" w:cs="Arial"/>
                <w:sz w:val="20"/>
                <w:szCs w:val="20"/>
              </w:rPr>
              <w:t xml:space="preserve"> attempt be not satisfactory, your teacher will discuss the relevant questions with you and will arrange a 2nd attempt to be scheduled. Should your 2</w:t>
            </w:r>
            <w:r w:rsidRPr="00046986">
              <w:rPr>
                <w:rFonts w:ascii="Arial" w:hAnsi="Arial" w:cs="Arial"/>
                <w:sz w:val="20"/>
                <w:szCs w:val="20"/>
                <w:vertAlign w:val="superscript"/>
              </w:rPr>
              <w:t>nd</w:t>
            </w:r>
            <w:r w:rsidRPr="00046986">
              <w:rPr>
                <w:rFonts w:ascii="Arial" w:hAnsi="Arial" w:cs="Arial"/>
                <w:sz w:val="20"/>
                <w:szCs w:val="20"/>
              </w:rPr>
              <w:t xml:space="preserve"> attempt not be successful, or you fail to undertake the 2</w:t>
            </w:r>
            <w:r w:rsidRPr="00046986">
              <w:rPr>
                <w:rFonts w:ascii="Arial" w:hAnsi="Arial" w:cs="Arial"/>
                <w:sz w:val="20"/>
                <w:szCs w:val="20"/>
                <w:vertAlign w:val="superscript"/>
              </w:rPr>
              <w:t>nd</w:t>
            </w:r>
            <w:r w:rsidRPr="00046986">
              <w:rPr>
                <w:rFonts w:ascii="Arial" w:hAnsi="Arial" w:cs="Arial"/>
                <w:sz w:val="20"/>
                <w:szCs w:val="20"/>
              </w:rPr>
              <w:t xml:space="preserve"> attempt, you will be deemed “not satisfactory” for this assessment item. </w:t>
            </w:r>
            <w:r w:rsidRPr="00046986">
              <w:rPr>
                <w:rFonts w:ascii="Arial" w:hAnsi="Arial" w:cs="Arial"/>
                <w:bCs/>
                <w:sz w:val="20"/>
                <w:szCs w:val="20"/>
              </w:rPr>
              <w:t>Only one re-assessment attempt may be granted for each assessment item, with the exception of Apprentices or Trainees who are permitted an additional supplementary assessment.</w:t>
            </w:r>
            <w:r w:rsidR="009C6BCE" w:rsidRPr="00046986">
              <w:rPr>
                <w:rFonts w:ascii="Arial" w:hAnsi="Arial" w:cs="Arial"/>
                <w:b/>
                <w:sz w:val="20"/>
                <w:szCs w:val="20"/>
              </w:rPr>
              <w:t xml:space="preserve"> </w:t>
            </w:r>
          </w:p>
          <w:p w14:paraId="6123A88F" w14:textId="77777777" w:rsidR="009C6BCE" w:rsidRPr="00046986" w:rsidRDefault="009C6BCE" w:rsidP="009C6BCE">
            <w:pPr>
              <w:rPr>
                <w:rFonts w:ascii="Arial" w:hAnsi="Arial" w:cs="Arial"/>
                <w:b/>
                <w:sz w:val="20"/>
                <w:szCs w:val="20"/>
              </w:rPr>
            </w:pPr>
          </w:p>
          <w:p w14:paraId="6123A890" w14:textId="77777777" w:rsidR="009C6BCE" w:rsidRPr="00046986" w:rsidRDefault="009C6BCE" w:rsidP="009C6BCE">
            <w:pPr>
              <w:rPr>
                <w:rFonts w:ascii="Arial" w:hAnsi="Arial" w:cs="Arial"/>
                <w:b/>
                <w:sz w:val="20"/>
                <w:szCs w:val="20"/>
              </w:rPr>
            </w:pPr>
            <w:r w:rsidRPr="00046986">
              <w:rPr>
                <w:rFonts w:ascii="Arial" w:hAnsi="Arial" w:cs="Arial"/>
                <w:b/>
                <w:sz w:val="20"/>
                <w:szCs w:val="20"/>
              </w:rPr>
              <w:t>Assessment Criteria:</w:t>
            </w:r>
          </w:p>
          <w:p w14:paraId="6123A891" w14:textId="77777777" w:rsidR="00EC269F" w:rsidRPr="00046986" w:rsidRDefault="00EC269F" w:rsidP="00EC269F">
            <w:pPr>
              <w:rPr>
                <w:rFonts w:ascii="Arial" w:hAnsi="Arial" w:cs="Arial"/>
                <w:sz w:val="20"/>
                <w:szCs w:val="20"/>
              </w:rPr>
            </w:pPr>
            <w:r w:rsidRPr="00046986">
              <w:rPr>
                <w:rFonts w:ascii="Arial" w:hAnsi="Arial" w:cs="Arial"/>
                <w:sz w:val="20"/>
                <w:szCs w:val="20"/>
              </w:rPr>
              <w:t>To achieve a satisfactory result, your assessor will be looking for your ability to demonstrate the following key skills/tasks/knowledge to industry standard:</w:t>
            </w:r>
          </w:p>
          <w:p w14:paraId="6123A892" w14:textId="795952B7" w:rsidR="00EC269F" w:rsidRPr="00046986" w:rsidRDefault="0002206F" w:rsidP="00EC269F">
            <w:pPr>
              <w:numPr>
                <w:ilvl w:val="0"/>
                <w:numId w:val="1"/>
              </w:numPr>
              <w:rPr>
                <w:rFonts w:ascii="Arial" w:hAnsi="Arial" w:cs="Arial"/>
                <w:sz w:val="20"/>
                <w:szCs w:val="20"/>
              </w:rPr>
            </w:pPr>
            <w:r w:rsidRPr="009A3F4C">
              <w:rPr>
                <w:rFonts w:ascii="Arial" w:hAnsi="Arial" w:cs="Arial"/>
                <w:sz w:val="20"/>
                <w:szCs w:val="20"/>
              </w:rPr>
              <w:t>Identify the client and server-side dynamic content</w:t>
            </w:r>
          </w:p>
          <w:p w14:paraId="0A06CB80" w14:textId="77777777" w:rsidR="00E96C4F" w:rsidRPr="0002206F" w:rsidRDefault="0002206F" w:rsidP="0002206F">
            <w:pPr>
              <w:pStyle w:val="ListParagraph"/>
              <w:numPr>
                <w:ilvl w:val="0"/>
                <w:numId w:val="1"/>
              </w:numPr>
              <w:rPr>
                <w:rFonts w:ascii="Arial" w:hAnsi="Arial" w:cs="Arial"/>
                <w:sz w:val="20"/>
                <w:szCs w:val="20"/>
              </w:rPr>
            </w:pPr>
            <w:r w:rsidRPr="009A3F4C">
              <w:rPr>
                <w:rFonts w:ascii="Arial" w:hAnsi="Arial" w:cs="Arial"/>
                <w:sz w:val="20"/>
                <w:szCs w:val="20"/>
              </w:rPr>
              <w:t>Create the dynamic content</w:t>
            </w:r>
          </w:p>
          <w:p w14:paraId="6123A894" w14:textId="731D4D89" w:rsidR="0002206F" w:rsidRPr="0002206F" w:rsidRDefault="0002206F" w:rsidP="0002206F">
            <w:pPr>
              <w:pStyle w:val="ListParagraph"/>
              <w:numPr>
                <w:ilvl w:val="0"/>
                <w:numId w:val="1"/>
              </w:numPr>
              <w:rPr>
                <w:rFonts w:ascii="Arial" w:hAnsi="Arial" w:cs="Arial"/>
                <w:sz w:val="20"/>
                <w:szCs w:val="20"/>
              </w:rPr>
            </w:pPr>
            <w:r w:rsidRPr="009A3F4C">
              <w:rPr>
                <w:rFonts w:ascii="Arial" w:hAnsi="Arial" w:cs="Arial"/>
                <w:sz w:val="20"/>
                <w:szCs w:val="20"/>
              </w:rPr>
              <w:t>Test the dynamic pages</w:t>
            </w:r>
          </w:p>
        </w:tc>
      </w:tr>
      <w:tr w:rsidR="00C72D95" w:rsidRPr="00046986" w14:paraId="6123A898" w14:textId="77777777" w:rsidTr="003D45CA">
        <w:trPr>
          <w:trHeight w:val="566"/>
        </w:trPr>
        <w:tc>
          <w:tcPr>
            <w:tcW w:w="2829" w:type="dxa"/>
            <w:shd w:val="clear" w:color="auto" w:fill="D9D9D9" w:themeFill="background1" w:themeFillShade="D9"/>
          </w:tcPr>
          <w:p w14:paraId="6123A896" w14:textId="77777777" w:rsidR="00C72D95" w:rsidRPr="00046986" w:rsidRDefault="00C72D95" w:rsidP="006C3CF9">
            <w:pPr>
              <w:rPr>
                <w:rFonts w:ascii="Arial" w:hAnsi="Arial" w:cs="Arial"/>
                <w:b/>
                <w:sz w:val="20"/>
                <w:szCs w:val="20"/>
              </w:rPr>
            </w:pPr>
            <w:r w:rsidRPr="00046986">
              <w:rPr>
                <w:rFonts w:ascii="Arial" w:hAnsi="Arial" w:cs="Arial"/>
                <w:b/>
                <w:sz w:val="20"/>
                <w:szCs w:val="20"/>
              </w:rPr>
              <w:t>Evidence Required to be Submitted and Method of Submission</w:t>
            </w:r>
          </w:p>
        </w:tc>
        <w:tc>
          <w:tcPr>
            <w:tcW w:w="7803" w:type="dxa"/>
            <w:vAlign w:val="center"/>
          </w:tcPr>
          <w:p w14:paraId="6123A897" w14:textId="6BB452B3" w:rsidR="00C72D95" w:rsidRPr="00046986" w:rsidRDefault="009A5110" w:rsidP="00E95E2D">
            <w:pPr>
              <w:rPr>
                <w:rFonts w:ascii="Arial" w:hAnsi="Arial" w:cs="Arial"/>
                <w:sz w:val="20"/>
                <w:szCs w:val="20"/>
              </w:rPr>
            </w:pPr>
            <w:r>
              <w:rPr>
                <w:rFonts w:ascii="Arial" w:hAnsi="Arial" w:cs="Arial"/>
                <w:sz w:val="20"/>
                <w:szCs w:val="20"/>
              </w:rPr>
              <w:t>Once your project</w:t>
            </w:r>
            <w:r w:rsidR="00841D83">
              <w:rPr>
                <w:rFonts w:ascii="Arial" w:hAnsi="Arial" w:cs="Arial"/>
                <w:sz w:val="20"/>
                <w:szCs w:val="20"/>
              </w:rPr>
              <w:t xml:space="preserve"> is compl</w:t>
            </w:r>
            <w:r>
              <w:rPr>
                <w:rFonts w:ascii="Arial" w:hAnsi="Arial" w:cs="Arial"/>
                <w:sz w:val="20"/>
                <w:szCs w:val="20"/>
              </w:rPr>
              <w:t xml:space="preserve">eted, you must zip </w:t>
            </w:r>
            <w:r w:rsidR="00804677">
              <w:rPr>
                <w:rFonts w:ascii="Arial" w:hAnsi="Arial" w:cs="Arial"/>
                <w:sz w:val="20"/>
                <w:szCs w:val="20"/>
              </w:rPr>
              <w:t xml:space="preserve">your project </w:t>
            </w:r>
            <w:r>
              <w:rPr>
                <w:rFonts w:ascii="Arial" w:hAnsi="Arial" w:cs="Arial"/>
                <w:sz w:val="20"/>
                <w:szCs w:val="20"/>
              </w:rPr>
              <w:t>files into a</w:t>
            </w:r>
            <w:r w:rsidR="0071069F">
              <w:rPr>
                <w:rFonts w:ascii="Arial" w:hAnsi="Arial" w:cs="Arial"/>
                <w:sz w:val="20"/>
                <w:szCs w:val="20"/>
              </w:rPr>
              <w:t>n</w:t>
            </w:r>
            <w:r>
              <w:rPr>
                <w:rFonts w:ascii="Arial" w:hAnsi="Arial" w:cs="Arial"/>
                <w:sz w:val="20"/>
                <w:szCs w:val="20"/>
              </w:rPr>
              <w:t xml:space="preserve"> archive file with the following naming convention   </w:t>
            </w:r>
            <w:r w:rsidRPr="009A5110">
              <w:rPr>
                <w:rFonts w:ascii="Arial" w:hAnsi="Arial" w:cs="Arial"/>
                <w:b/>
                <w:sz w:val="20"/>
                <w:szCs w:val="20"/>
              </w:rPr>
              <w:t>As</w:t>
            </w:r>
            <w:r w:rsidR="00E95E2D">
              <w:rPr>
                <w:rFonts w:ascii="Arial" w:hAnsi="Arial" w:cs="Arial"/>
                <w:b/>
                <w:sz w:val="20"/>
                <w:szCs w:val="20"/>
              </w:rPr>
              <w:t>5</w:t>
            </w:r>
            <w:r w:rsidRPr="009A5110">
              <w:rPr>
                <w:rFonts w:ascii="Arial" w:hAnsi="Arial" w:cs="Arial"/>
                <w:b/>
                <w:sz w:val="20"/>
                <w:szCs w:val="20"/>
              </w:rPr>
              <w:t>_Internet</w:t>
            </w:r>
            <w:r>
              <w:rPr>
                <w:rFonts w:ascii="Arial" w:hAnsi="Arial" w:cs="Arial"/>
                <w:b/>
                <w:sz w:val="20"/>
                <w:szCs w:val="20"/>
              </w:rPr>
              <w:t>Programmin</w:t>
            </w:r>
            <w:r w:rsidR="0071069F">
              <w:rPr>
                <w:rFonts w:ascii="Arial" w:hAnsi="Arial" w:cs="Arial"/>
                <w:b/>
                <w:sz w:val="20"/>
                <w:szCs w:val="20"/>
              </w:rPr>
              <w:t>g</w:t>
            </w:r>
            <w:r>
              <w:rPr>
                <w:rFonts w:ascii="Arial" w:hAnsi="Arial" w:cs="Arial"/>
                <w:b/>
                <w:sz w:val="20"/>
                <w:szCs w:val="20"/>
              </w:rPr>
              <w:t>1</w:t>
            </w:r>
            <w:r w:rsidRPr="009A5110">
              <w:rPr>
                <w:rFonts w:ascii="Arial" w:hAnsi="Arial" w:cs="Arial"/>
                <w:b/>
                <w:sz w:val="20"/>
                <w:szCs w:val="20"/>
              </w:rPr>
              <w:t>_your_name</w:t>
            </w:r>
          </w:p>
        </w:tc>
      </w:tr>
      <w:tr w:rsidR="00C72D95" w:rsidRPr="00046986" w14:paraId="6123A89F" w14:textId="77777777" w:rsidTr="003D45CA">
        <w:trPr>
          <w:trHeight w:val="566"/>
        </w:trPr>
        <w:tc>
          <w:tcPr>
            <w:tcW w:w="2829" w:type="dxa"/>
            <w:shd w:val="clear" w:color="auto" w:fill="D9D9D9" w:themeFill="background1" w:themeFillShade="D9"/>
          </w:tcPr>
          <w:p w14:paraId="6123A899" w14:textId="77777777" w:rsidR="00C72D95" w:rsidRPr="00046986" w:rsidRDefault="00C72D95">
            <w:pPr>
              <w:rPr>
                <w:rFonts w:ascii="Arial" w:hAnsi="Arial" w:cs="Arial"/>
                <w:b/>
                <w:sz w:val="20"/>
                <w:szCs w:val="20"/>
              </w:rPr>
            </w:pPr>
            <w:r w:rsidRPr="00046986">
              <w:rPr>
                <w:rFonts w:ascii="Arial" w:hAnsi="Arial" w:cs="Arial"/>
                <w:b/>
                <w:sz w:val="20"/>
                <w:szCs w:val="20"/>
              </w:rPr>
              <w:t>Instructions to Assessor</w:t>
            </w:r>
          </w:p>
        </w:tc>
        <w:tc>
          <w:tcPr>
            <w:tcW w:w="7803" w:type="dxa"/>
            <w:vAlign w:val="center"/>
          </w:tcPr>
          <w:p w14:paraId="6123A89A" w14:textId="77777777" w:rsidR="00C72D95" w:rsidRPr="00046986" w:rsidRDefault="00C72D95" w:rsidP="006C3CF9">
            <w:pPr>
              <w:rPr>
                <w:rFonts w:ascii="Arial" w:hAnsi="Arial" w:cs="Arial"/>
                <w:sz w:val="20"/>
                <w:szCs w:val="20"/>
              </w:rPr>
            </w:pPr>
            <w:r w:rsidRPr="00046986">
              <w:rPr>
                <w:rFonts w:ascii="Arial" w:hAnsi="Arial" w:cs="Arial"/>
                <w:b/>
                <w:sz w:val="20"/>
                <w:szCs w:val="20"/>
              </w:rPr>
              <w:t>Work</w:t>
            </w:r>
            <w:r w:rsidR="0092618E" w:rsidRPr="00046986">
              <w:rPr>
                <w:rFonts w:ascii="Arial" w:hAnsi="Arial" w:cs="Arial"/>
                <w:b/>
                <w:sz w:val="20"/>
                <w:szCs w:val="20"/>
              </w:rPr>
              <w:t>,</w:t>
            </w:r>
            <w:r w:rsidRPr="00046986">
              <w:rPr>
                <w:rFonts w:ascii="Arial" w:hAnsi="Arial" w:cs="Arial"/>
                <w:b/>
                <w:sz w:val="20"/>
                <w:szCs w:val="20"/>
              </w:rPr>
              <w:t xml:space="preserve"> Health and Safety: </w:t>
            </w:r>
            <w:r w:rsidRPr="00046986">
              <w:rPr>
                <w:rFonts w:ascii="Arial" w:hAnsi="Arial" w:cs="Arial"/>
                <w:sz w:val="20"/>
                <w:szCs w:val="20"/>
              </w:rPr>
              <w:t>A work health and safety check of the assessment environment is to be conducted prior to the assessment and any hazards addressed appropriately.</w:t>
            </w:r>
          </w:p>
          <w:p w14:paraId="55E54A6C" w14:textId="3239B0E2" w:rsidR="009A5110" w:rsidRDefault="0092618E" w:rsidP="006C3CF9">
            <w:pPr>
              <w:rPr>
                <w:rFonts w:ascii="Arial" w:hAnsi="Arial" w:cs="Arial"/>
                <w:b/>
                <w:sz w:val="20"/>
                <w:szCs w:val="20"/>
              </w:rPr>
            </w:pPr>
            <w:r w:rsidRPr="00046986">
              <w:rPr>
                <w:rFonts w:ascii="Arial" w:hAnsi="Arial" w:cs="Arial"/>
                <w:b/>
                <w:sz w:val="20"/>
                <w:szCs w:val="20"/>
              </w:rPr>
              <w:t xml:space="preserve">Examination Range and Conditions: </w:t>
            </w:r>
          </w:p>
          <w:p w14:paraId="6123A89B" w14:textId="531F77B2" w:rsidR="0092618E" w:rsidRPr="00B7669A" w:rsidRDefault="009A5110" w:rsidP="006C3CF9">
            <w:pPr>
              <w:rPr>
                <w:rFonts w:ascii="Arial" w:hAnsi="Arial" w:cs="Arial"/>
                <w:i/>
                <w:sz w:val="20"/>
                <w:szCs w:val="20"/>
              </w:rPr>
            </w:pPr>
            <w:r w:rsidRPr="00B7669A">
              <w:rPr>
                <w:rFonts w:ascii="Arial" w:hAnsi="Arial" w:cs="Arial"/>
                <w:i/>
                <w:sz w:val="20"/>
                <w:szCs w:val="20"/>
              </w:rPr>
              <w:t xml:space="preserve">This an individual assessment as such </w:t>
            </w:r>
            <w:r w:rsidR="0071069F">
              <w:rPr>
                <w:rFonts w:ascii="Arial" w:hAnsi="Arial" w:cs="Arial"/>
                <w:i/>
                <w:sz w:val="20"/>
                <w:szCs w:val="20"/>
              </w:rPr>
              <w:t>student</w:t>
            </w:r>
            <w:r w:rsidRPr="00B7669A">
              <w:rPr>
                <w:rFonts w:ascii="Arial" w:hAnsi="Arial" w:cs="Arial"/>
                <w:i/>
                <w:sz w:val="20"/>
                <w:szCs w:val="20"/>
              </w:rPr>
              <w:t xml:space="preserve"> must not share code, or edit other students as stated as per </w:t>
            </w:r>
            <w:r w:rsidR="009B03F9" w:rsidRPr="00046986">
              <w:rPr>
                <w:rFonts w:ascii="Arial" w:hAnsi="Arial" w:cs="Arial"/>
                <w:i/>
                <w:sz w:val="20"/>
                <w:szCs w:val="20"/>
              </w:rPr>
              <w:t>TAFE Queensland Student</w:t>
            </w:r>
            <w:r w:rsidR="00B7669A">
              <w:rPr>
                <w:rFonts w:ascii="Arial" w:hAnsi="Arial" w:cs="Arial"/>
                <w:i/>
                <w:sz w:val="20"/>
                <w:szCs w:val="20"/>
              </w:rPr>
              <w:t xml:space="preserve"> Rules assessment requirements.</w:t>
            </w:r>
          </w:p>
          <w:p w14:paraId="6123A89C" w14:textId="77777777" w:rsidR="00046986" w:rsidRPr="00B7669A" w:rsidRDefault="00046986" w:rsidP="006C3CF9">
            <w:pPr>
              <w:rPr>
                <w:rFonts w:ascii="Arial" w:hAnsi="Arial" w:cs="Arial"/>
                <w:i/>
                <w:sz w:val="20"/>
                <w:szCs w:val="20"/>
              </w:rPr>
            </w:pPr>
          </w:p>
          <w:p w14:paraId="529AD0C1" w14:textId="77777777" w:rsidR="009A3F4C" w:rsidRDefault="00C72D95" w:rsidP="006C3CF9">
            <w:pPr>
              <w:rPr>
                <w:rFonts w:ascii="Arial" w:hAnsi="Arial" w:cs="Arial"/>
                <w:sz w:val="20"/>
                <w:szCs w:val="20"/>
              </w:rPr>
            </w:pPr>
            <w:r w:rsidRPr="00046986">
              <w:rPr>
                <w:rFonts w:ascii="Arial" w:hAnsi="Arial" w:cs="Arial"/>
                <w:b/>
                <w:sz w:val="20"/>
                <w:szCs w:val="20"/>
              </w:rPr>
              <w:t>Materials to be supplied:</w:t>
            </w:r>
            <w:r w:rsidRPr="00046986">
              <w:rPr>
                <w:rFonts w:ascii="Arial" w:hAnsi="Arial" w:cs="Arial"/>
                <w:sz w:val="20"/>
                <w:szCs w:val="20"/>
              </w:rPr>
              <w:t xml:space="preserve"> </w:t>
            </w:r>
          </w:p>
          <w:p w14:paraId="6123A89D" w14:textId="44BCCA2D" w:rsidR="00C72D95" w:rsidRDefault="00C54F9E" w:rsidP="006C3CF9">
            <w:pPr>
              <w:rPr>
                <w:rFonts w:ascii="Arial" w:hAnsi="Arial" w:cs="Arial"/>
                <w:sz w:val="20"/>
                <w:szCs w:val="20"/>
              </w:rPr>
            </w:pPr>
            <w:r>
              <w:rPr>
                <w:rFonts w:ascii="Arial" w:hAnsi="Arial" w:cs="Arial"/>
                <w:sz w:val="20"/>
                <w:szCs w:val="20"/>
              </w:rPr>
              <w:t>Project starter files</w:t>
            </w:r>
          </w:p>
          <w:p w14:paraId="21FC5CE8" w14:textId="53991D6D" w:rsidR="009A3F4C" w:rsidRPr="009A3F4C" w:rsidRDefault="009A3F4C" w:rsidP="009A3F4C">
            <w:pPr>
              <w:pStyle w:val="ListParagraph"/>
              <w:widowControl/>
              <w:numPr>
                <w:ilvl w:val="0"/>
                <w:numId w:val="11"/>
              </w:numPr>
              <w:shd w:val="clear" w:color="auto" w:fill="FFFFFF"/>
              <w:suppressAutoHyphens w:val="0"/>
              <w:spacing w:before="100" w:beforeAutospacing="1" w:after="100" w:afterAutospacing="1" w:line="384" w:lineRule="atLeast"/>
              <w:rPr>
                <w:rFonts w:ascii="Arial" w:hAnsi="Arial" w:cs="Arial"/>
                <w:i/>
                <w:sz w:val="20"/>
                <w:szCs w:val="20"/>
              </w:rPr>
            </w:pPr>
            <w:r w:rsidRPr="009A3F4C">
              <w:rPr>
                <w:rFonts w:ascii="Arial" w:hAnsi="Arial" w:cs="Arial"/>
                <w:i/>
                <w:sz w:val="20"/>
                <w:szCs w:val="20"/>
              </w:rPr>
              <w:t>a development environment - Netbeans</w:t>
            </w:r>
          </w:p>
          <w:p w14:paraId="6984FC2E" w14:textId="0E71F1E4" w:rsidR="009A3F4C" w:rsidRPr="009A3F4C" w:rsidRDefault="009A3F4C" w:rsidP="009A3F4C">
            <w:pPr>
              <w:pStyle w:val="ListParagraph"/>
              <w:widowControl/>
              <w:numPr>
                <w:ilvl w:val="0"/>
                <w:numId w:val="11"/>
              </w:numPr>
              <w:shd w:val="clear" w:color="auto" w:fill="FFFFFF"/>
              <w:suppressAutoHyphens w:val="0"/>
              <w:spacing w:before="100" w:beforeAutospacing="1" w:after="100" w:afterAutospacing="1" w:line="384" w:lineRule="atLeast"/>
              <w:rPr>
                <w:rFonts w:ascii="Arial" w:hAnsi="Arial" w:cs="Arial"/>
                <w:i/>
                <w:sz w:val="20"/>
                <w:szCs w:val="20"/>
              </w:rPr>
            </w:pPr>
            <w:r w:rsidRPr="009A3F4C">
              <w:rPr>
                <w:rFonts w:ascii="Arial" w:hAnsi="Arial" w:cs="Arial"/>
                <w:i/>
                <w:sz w:val="20"/>
                <w:szCs w:val="20"/>
              </w:rPr>
              <w:t xml:space="preserve">a server   Apache </w:t>
            </w:r>
          </w:p>
          <w:p w14:paraId="2DCB70FD" w14:textId="163BD7A4" w:rsidR="009A3F4C" w:rsidRPr="009A3F4C" w:rsidRDefault="009A3F4C" w:rsidP="009A3F4C">
            <w:pPr>
              <w:pStyle w:val="ListParagraph"/>
              <w:widowControl/>
              <w:numPr>
                <w:ilvl w:val="0"/>
                <w:numId w:val="11"/>
              </w:numPr>
              <w:shd w:val="clear" w:color="auto" w:fill="FFFFFF"/>
              <w:suppressAutoHyphens w:val="0"/>
              <w:spacing w:before="100" w:beforeAutospacing="1" w:after="100" w:afterAutospacing="1" w:line="384" w:lineRule="atLeast"/>
              <w:rPr>
                <w:rFonts w:ascii="Arial" w:hAnsi="Arial" w:cs="Arial"/>
                <w:i/>
                <w:sz w:val="20"/>
                <w:szCs w:val="20"/>
              </w:rPr>
            </w:pPr>
            <w:r w:rsidRPr="009A3F4C">
              <w:rPr>
                <w:rFonts w:ascii="Arial" w:hAnsi="Arial" w:cs="Arial"/>
                <w:i/>
                <w:sz w:val="20"/>
                <w:szCs w:val="20"/>
              </w:rPr>
              <w:t>a database server  MySql</w:t>
            </w:r>
          </w:p>
          <w:p w14:paraId="70BA728C" w14:textId="01D4FCE5" w:rsidR="009A3F4C" w:rsidRDefault="009A3F4C" w:rsidP="009A3F4C">
            <w:pPr>
              <w:pStyle w:val="ListParagraph"/>
              <w:widowControl/>
              <w:numPr>
                <w:ilvl w:val="0"/>
                <w:numId w:val="11"/>
              </w:numPr>
              <w:shd w:val="clear" w:color="auto" w:fill="FFFFFF"/>
              <w:suppressAutoHyphens w:val="0"/>
              <w:spacing w:before="100" w:beforeAutospacing="1" w:after="100" w:afterAutospacing="1" w:line="384" w:lineRule="atLeast"/>
              <w:rPr>
                <w:rFonts w:ascii="Arial" w:hAnsi="Arial" w:cs="Arial"/>
                <w:i/>
                <w:sz w:val="20"/>
                <w:szCs w:val="20"/>
              </w:rPr>
            </w:pPr>
            <w:r w:rsidRPr="009A3F4C">
              <w:rPr>
                <w:rFonts w:ascii="Arial" w:hAnsi="Arial" w:cs="Arial"/>
                <w:i/>
                <w:sz w:val="20"/>
                <w:szCs w:val="20"/>
              </w:rPr>
              <w:t>browsers. IE and Firefox</w:t>
            </w:r>
            <w:r>
              <w:rPr>
                <w:rFonts w:ascii="Arial" w:hAnsi="Arial" w:cs="Arial"/>
                <w:i/>
                <w:sz w:val="20"/>
                <w:szCs w:val="20"/>
              </w:rPr>
              <w:t>.</w:t>
            </w:r>
          </w:p>
          <w:p w14:paraId="62F67C0F" w14:textId="672BA054" w:rsidR="009A3F4C" w:rsidRDefault="009A3F4C" w:rsidP="009A3F4C">
            <w:pPr>
              <w:widowControl/>
              <w:shd w:val="clear" w:color="auto" w:fill="FFFFFF"/>
              <w:suppressAutoHyphens w:val="0"/>
              <w:spacing w:before="100" w:beforeAutospacing="1" w:after="100" w:afterAutospacing="1" w:line="384" w:lineRule="atLeast"/>
              <w:ind w:left="360"/>
              <w:rPr>
                <w:rFonts w:ascii="Arial" w:hAnsi="Arial" w:cs="Arial"/>
                <w:i/>
                <w:sz w:val="20"/>
                <w:szCs w:val="20"/>
              </w:rPr>
            </w:pPr>
          </w:p>
          <w:p w14:paraId="0FB2953A" w14:textId="5F916B8F" w:rsidR="009A3F4C" w:rsidRPr="009A3F4C" w:rsidRDefault="009A3F4C" w:rsidP="009A3F4C">
            <w:pPr>
              <w:widowControl/>
              <w:shd w:val="clear" w:color="auto" w:fill="FFFFFF"/>
              <w:suppressAutoHyphens w:val="0"/>
              <w:spacing w:before="100" w:beforeAutospacing="1" w:after="100" w:afterAutospacing="1" w:line="384" w:lineRule="atLeast"/>
              <w:ind w:left="360"/>
              <w:rPr>
                <w:rFonts w:ascii="Arial" w:hAnsi="Arial" w:cs="Arial"/>
                <w:i/>
                <w:sz w:val="20"/>
                <w:szCs w:val="20"/>
              </w:rPr>
            </w:pPr>
            <w:r w:rsidRPr="009A3F4C">
              <w:rPr>
                <w:rFonts w:ascii="Arial" w:hAnsi="Arial" w:cs="Arial"/>
                <w:b/>
                <w:i/>
                <w:sz w:val="20"/>
                <w:szCs w:val="20"/>
              </w:rPr>
              <w:t>Please Note</w:t>
            </w:r>
            <w:r>
              <w:rPr>
                <w:rFonts w:ascii="Arial" w:hAnsi="Arial" w:cs="Arial"/>
                <w:i/>
                <w:sz w:val="20"/>
                <w:szCs w:val="20"/>
              </w:rPr>
              <w:t>: that Coomera classrooms A03.010 and A03.015 have the appropriate software installed.</w:t>
            </w:r>
          </w:p>
          <w:p w14:paraId="19A4FA1D" w14:textId="77777777" w:rsidR="009A3F4C" w:rsidRPr="009A3F4C" w:rsidRDefault="009A3F4C" w:rsidP="009A3F4C">
            <w:pPr>
              <w:rPr>
                <w:rFonts w:ascii="Arial" w:hAnsi="Arial" w:cs="Arial"/>
                <w:i/>
                <w:sz w:val="20"/>
                <w:szCs w:val="20"/>
              </w:rPr>
            </w:pPr>
          </w:p>
          <w:p w14:paraId="6123A89E" w14:textId="77777777" w:rsidR="00C72D95" w:rsidRPr="00046986" w:rsidRDefault="00C72D95" w:rsidP="006C3CF9">
            <w:pPr>
              <w:rPr>
                <w:rFonts w:ascii="Arial" w:hAnsi="Arial" w:cs="Arial"/>
                <w:i/>
                <w:sz w:val="20"/>
                <w:szCs w:val="20"/>
              </w:rPr>
            </w:pPr>
          </w:p>
        </w:tc>
      </w:tr>
      <w:tr w:rsidR="00C54F9E" w:rsidRPr="00046986" w14:paraId="6123A8A2" w14:textId="77777777" w:rsidTr="003D45CA">
        <w:trPr>
          <w:trHeight w:val="814"/>
        </w:trPr>
        <w:tc>
          <w:tcPr>
            <w:tcW w:w="2829" w:type="dxa"/>
            <w:shd w:val="clear" w:color="auto" w:fill="D9D9D9" w:themeFill="background1" w:themeFillShade="D9"/>
          </w:tcPr>
          <w:p w14:paraId="6123A8A0" w14:textId="77777777" w:rsidR="00C54F9E" w:rsidRPr="00046986" w:rsidRDefault="00C54F9E" w:rsidP="00C54F9E">
            <w:pPr>
              <w:rPr>
                <w:rFonts w:ascii="Arial" w:hAnsi="Arial" w:cs="Arial"/>
                <w:b/>
                <w:sz w:val="20"/>
                <w:szCs w:val="20"/>
              </w:rPr>
            </w:pPr>
            <w:r w:rsidRPr="00046986">
              <w:rPr>
                <w:rFonts w:ascii="Arial" w:hAnsi="Arial" w:cs="Arial"/>
                <w:b/>
                <w:sz w:val="20"/>
                <w:szCs w:val="20"/>
              </w:rPr>
              <w:lastRenderedPageBreak/>
              <w:t xml:space="preserve">Assessment Context and Description </w:t>
            </w:r>
            <w:r w:rsidRPr="00046986">
              <w:rPr>
                <w:rFonts w:ascii="Arial" w:hAnsi="Arial" w:cs="Arial"/>
                <w:i/>
                <w:sz w:val="20"/>
                <w:szCs w:val="20"/>
              </w:rPr>
              <w:t>(if required)</w:t>
            </w:r>
          </w:p>
        </w:tc>
        <w:tc>
          <w:tcPr>
            <w:tcW w:w="7803" w:type="dxa"/>
            <w:tcBorders>
              <w:bottom w:val="single" w:sz="4" w:space="0" w:color="auto"/>
            </w:tcBorders>
          </w:tcPr>
          <w:p w14:paraId="6123A8A1" w14:textId="31D8CC0A" w:rsidR="00C54F9E" w:rsidRPr="00046986" w:rsidRDefault="00C54F9E" w:rsidP="00C54F9E">
            <w:pPr>
              <w:rPr>
                <w:rFonts w:ascii="Arial" w:hAnsi="Arial" w:cs="Arial"/>
                <w:sz w:val="20"/>
                <w:szCs w:val="20"/>
              </w:rPr>
            </w:pPr>
            <w:r w:rsidRPr="00C54F9E">
              <w:rPr>
                <w:rFonts w:ascii="Arial" w:hAnsi="Arial" w:cs="Arial"/>
                <w:sz w:val="20"/>
                <w:szCs w:val="20"/>
              </w:rPr>
              <w:t>Individual Exercise - To demonstrate your knowledge of</w:t>
            </w:r>
            <w:r w:rsidR="00B7669A">
              <w:rPr>
                <w:rFonts w:ascii="Arial" w:hAnsi="Arial" w:cs="Arial"/>
                <w:sz w:val="20"/>
                <w:szCs w:val="20"/>
              </w:rPr>
              <w:t xml:space="preserve"> </w:t>
            </w:r>
            <w:r w:rsidRPr="00C54F9E">
              <w:rPr>
                <w:rFonts w:ascii="Arial" w:hAnsi="Arial" w:cs="Arial"/>
                <w:sz w:val="20"/>
                <w:szCs w:val="20"/>
              </w:rPr>
              <w:t xml:space="preserve"> HTML,CSS,  PHP and MYSQL.</w:t>
            </w:r>
          </w:p>
        </w:tc>
      </w:tr>
      <w:tr w:rsidR="00C54F9E" w:rsidRPr="00046986" w14:paraId="6123A8A5" w14:textId="77777777" w:rsidTr="003D45CA">
        <w:tc>
          <w:tcPr>
            <w:tcW w:w="2829" w:type="dxa"/>
            <w:shd w:val="clear" w:color="auto" w:fill="D9D9D9" w:themeFill="background1" w:themeFillShade="D9"/>
          </w:tcPr>
          <w:p w14:paraId="6123A8A3" w14:textId="77777777" w:rsidR="00C54F9E" w:rsidRPr="00046986" w:rsidRDefault="00C54F9E" w:rsidP="00C54F9E">
            <w:pPr>
              <w:rPr>
                <w:rFonts w:ascii="Arial" w:hAnsi="Arial" w:cs="Arial"/>
                <w:b/>
                <w:sz w:val="20"/>
                <w:szCs w:val="20"/>
              </w:rPr>
            </w:pPr>
            <w:r w:rsidRPr="00046986">
              <w:rPr>
                <w:rFonts w:ascii="Arial" w:hAnsi="Arial" w:cs="Arial"/>
                <w:b/>
                <w:sz w:val="20"/>
                <w:szCs w:val="20"/>
              </w:rPr>
              <w:t>Note to Student</w:t>
            </w:r>
          </w:p>
        </w:tc>
        <w:tc>
          <w:tcPr>
            <w:tcW w:w="7803" w:type="dxa"/>
            <w:shd w:val="clear" w:color="auto" w:fill="D9D9D9" w:themeFill="background1" w:themeFillShade="D9"/>
          </w:tcPr>
          <w:p w14:paraId="6123A8A4" w14:textId="77777777" w:rsidR="00C54F9E" w:rsidRPr="00046986" w:rsidRDefault="00C54F9E" w:rsidP="00C54F9E">
            <w:pPr>
              <w:rPr>
                <w:rFonts w:ascii="Arial" w:hAnsi="Arial" w:cs="Arial"/>
                <w:sz w:val="20"/>
                <w:szCs w:val="20"/>
              </w:rPr>
            </w:pPr>
            <w:r w:rsidRPr="00046986">
              <w:rPr>
                <w:rFonts w:ascii="Arial" w:hAnsi="Arial" w:cs="Arial"/>
                <w:sz w:val="20"/>
                <w:szCs w:val="20"/>
              </w:rPr>
              <w:t>An Assessment Mapping Matrix is available from your teacher upon request. The mapping matrix shows how the knowledge and skills that you are being asked to demonstrate align to the requirements of each Unit of Competency.</w:t>
            </w:r>
          </w:p>
        </w:tc>
      </w:tr>
    </w:tbl>
    <w:p w14:paraId="6123A8A6" w14:textId="77777777" w:rsidR="003E5509" w:rsidRPr="00387B7E" w:rsidRDefault="003E5509">
      <w:pPr>
        <w:rPr>
          <w:rFonts w:asciiTheme="majorHAnsi" w:hAnsiTheme="majorHAnsi" w:cstheme="majorHAnsi"/>
          <w:sz w:val="22"/>
          <w:szCs w:val="22"/>
        </w:rPr>
      </w:pPr>
    </w:p>
    <w:p w14:paraId="6123A8A8" w14:textId="77777777" w:rsidR="00997615" w:rsidRPr="00387B7E" w:rsidRDefault="00997615">
      <w:pPr>
        <w:rPr>
          <w:rFonts w:asciiTheme="majorHAnsi" w:hAnsiTheme="majorHAnsi" w:cstheme="majorHAnsi"/>
          <w:sz w:val="22"/>
          <w:szCs w:val="22"/>
        </w:rPr>
      </w:pPr>
    </w:p>
    <w:tbl>
      <w:tblPr>
        <w:tblW w:w="0" w:type="auto"/>
        <w:tblInd w:w="70" w:type="dxa"/>
        <w:tblLayout w:type="fixed"/>
        <w:tblCellMar>
          <w:top w:w="55" w:type="dxa"/>
          <w:left w:w="55" w:type="dxa"/>
          <w:bottom w:w="55" w:type="dxa"/>
          <w:right w:w="55" w:type="dxa"/>
        </w:tblCellMar>
        <w:tblLook w:val="0000" w:firstRow="0" w:lastRow="0" w:firstColumn="0" w:lastColumn="0" w:noHBand="0" w:noVBand="0"/>
      </w:tblPr>
      <w:tblGrid>
        <w:gridCol w:w="9013"/>
      </w:tblGrid>
      <w:tr w:rsidR="006E3F8C" w14:paraId="6E87ACBB" w14:textId="77777777" w:rsidTr="0069601F">
        <w:trPr>
          <w:trHeight w:val="12945"/>
        </w:trPr>
        <w:tc>
          <w:tcPr>
            <w:tcW w:w="9013" w:type="dxa"/>
            <w:tcBorders>
              <w:left w:val="single" w:sz="1" w:space="0" w:color="000000"/>
              <w:bottom w:val="single" w:sz="1" w:space="0" w:color="000000"/>
              <w:right w:val="single" w:sz="1" w:space="0" w:color="000000"/>
            </w:tcBorders>
            <w:shd w:val="clear" w:color="auto" w:fill="E6E6FF"/>
          </w:tcPr>
          <w:p w14:paraId="5694B427" w14:textId="77777777" w:rsidR="006E3F8C" w:rsidRDefault="006E3F8C" w:rsidP="006E3F8C">
            <w:pPr>
              <w:pStyle w:val="Heading1"/>
              <w:keepLines w:val="0"/>
              <w:widowControl/>
              <w:numPr>
                <w:ilvl w:val="0"/>
                <w:numId w:val="2"/>
              </w:numPr>
              <w:shd w:val="clear" w:color="auto" w:fill="E6E6FF"/>
              <w:spacing w:before="120" w:after="120" w:line="276" w:lineRule="auto"/>
              <w:jc w:val="center"/>
              <w:rPr>
                <w:rFonts w:eastAsia="Times New Roman" w:cs="Calibri"/>
                <w:i/>
                <w:color w:val="000000"/>
                <w:szCs w:val="24"/>
                <w:lang w:val="en-US"/>
              </w:rPr>
            </w:pPr>
            <w:r>
              <w:rPr>
                <w:rFonts w:eastAsia="Times New Roman" w:cs="Calibri"/>
                <w:i/>
                <w:sz w:val="24"/>
                <w:szCs w:val="24"/>
              </w:rPr>
              <w:lastRenderedPageBreak/>
              <w:t>An introduction to the projects</w:t>
            </w:r>
          </w:p>
          <w:p w14:paraId="21D027EB" w14:textId="77777777" w:rsidR="006E3F8C" w:rsidRDefault="006E3F8C" w:rsidP="006E3F8C">
            <w:pPr>
              <w:pStyle w:val="Heading3"/>
              <w:keepLines w:val="0"/>
              <w:widowControl/>
              <w:numPr>
                <w:ilvl w:val="2"/>
                <w:numId w:val="2"/>
              </w:numPr>
              <w:shd w:val="clear" w:color="auto" w:fill="E6E6FF"/>
              <w:spacing w:before="120" w:after="120" w:line="276" w:lineRule="auto"/>
              <w:ind w:left="175" w:firstLine="0"/>
            </w:pPr>
            <w:r>
              <w:rPr>
                <w:rFonts w:eastAsia="Times New Roman" w:cs="Calibri"/>
                <w:i/>
                <w:color w:val="000000"/>
                <w:sz w:val="32"/>
                <w:szCs w:val="24"/>
                <w:lang w:val="en-US"/>
              </w:rPr>
              <w:t>The design of the SportsPro Technical Support application</w:t>
            </w:r>
          </w:p>
          <w:p w14:paraId="49981D7D" w14:textId="77777777" w:rsidR="006E3F8C" w:rsidRDefault="006E3F8C" w:rsidP="0069601F">
            <w:pPr>
              <w:shd w:val="clear" w:color="auto" w:fill="E6E6FF"/>
            </w:pPr>
            <w:r>
              <w:t>The SportsPro Technical Support application consists of web pages that provide functions for three types of users. First, it lets administrators perform functions such as maintaining the Products, Customers, and Technicians tables of the tech_support database. Second, it lets technicians perform functions such as updating incidents. And third, it lets customers perform functions such as registering products.</w:t>
            </w:r>
          </w:p>
          <w:p w14:paraId="6BB02A4F" w14:textId="77777777" w:rsidR="006E3F8C" w:rsidRDefault="006E3F8C" w:rsidP="0069601F">
            <w:pPr>
              <w:shd w:val="clear" w:color="auto" w:fill="E6E6FF"/>
              <w:rPr>
                <w:rFonts w:eastAsia="Times New Roman"/>
                <w:b/>
                <w:bCs/>
                <w:color w:val="4F81BD"/>
                <w:lang w:val="en-US" w:eastAsia="en-US" w:bidi="en-US"/>
              </w:rPr>
            </w:pPr>
            <w:r>
              <w:t>Most projects have you add one or more new pages to the SportsPro application. For example, project 6-1 has you add two pages that let an administrator manage the products in the database. If you complete all of the projects for this book, you’ll have a relatively realistic web application.</w:t>
            </w:r>
          </w:p>
          <w:p w14:paraId="60541A19" w14:textId="77777777" w:rsidR="006E3F8C" w:rsidRDefault="006E3F8C" w:rsidP="0069601F">
            <w:pPr>
              <w:shd w:val="clear" w:color="auto" w:fill="E6E6FF"/>
              <w:spacing w:before="120" w:after="120"/>
              <w:rPr>
                <w:rFonts w:eastAsia="Times New Roman"/>
                <w:b/>
                <w:bCs/>
                <w:i/>
                <w:color w:val="000000"/>
                <w:sz w:val="32"/>
                <w:lang w:val="en-US"/>
              </w:rPr>
            </w:pPr>
            <w:r>
              <w:rPr>
                <w:rFonts w:eastAsia="Times New Roman"/>
                <w:b/>
                <w:bCs/>
                <w:color w:val="4F81BD"/>
                <w:lang w:val="en-US" w:eastAsia="en-US" w:bidi="en-US"/>
              </w:rPr>
              <w:t>Note that the first number in a project refers to the chapter in the book. So, for example, you can complete projects 6-1 through 6-5 after reading chapter 6. Similarly, you can complete project 7-1 after reading chapter 7. However, some projects don’t require all of the preceding chapters. That’s why each project lists the required chapters.</w:t>
            </w:r>
          </w:p>
          <w:p w14:paraId="157A2599" w14:textId="77777777" w:rsidR="006E3F8C" w:rsidRDefault="006E3F8C" w:rsidP="006E3F8C">
            <w:pPr>
              <w:pStyle w:val="Heading3"/>
              <w:keepLines w:val="0"/>
              <w:widowControl/>
              <w:numPr>
                <w:ilvl w:val="2"/>
                <w:numId w:val="2"/>
              </w:numPr>
              <w:shd w:val="clear" w:color="auto" w:fill="E6E6FF"/>
              <w:spacing w:before="120" w:after="120" w:line="276" w:lineRule="auto"/>
              <w:ind w:left="175" w:firstLine="0"/>
            </w:pPr>
            <w:r>
              <w:rPr>
                <w:rFonts w:eastAsia="Times New Roman" w:cs="Calibri"/>
                <w:i/>
                <w:color w:val="000000"/>
                <w:sz w:val="32"/>
                <w:szCs w:val="24"/>
                <w:lang w:val="en-US"/>
              </w:rPr>
              <w:t>The design of the tech_support database.</w:t>
            </w:r>
          </w:p>
          <w:p w14:paraId="0A01235F" w14:textId="77777777" w:rsidR="006E3F8C" w:rsidRDefault="006E3F8C" w:rsidP="0069601F">
            <w:pPr>
              <w:shd w:val="clear" w:color="auto" w:fill="E6E6FF"/>
            </w:pPr>
            <w:r>
              <w:t xml:space="preserve"> The tech_support database is used to track technical support incidents. It consists of the seven tables shown in the diagram that follows. The incidents table contains one row for each technical support incident. Each row in the incidents table is related to one row in the customers table, which contains information about the company’s customers; one row in the products table, which contains information about the company’s products; and one row in the technicians table, which contains information about the company’s technical support staff.</w:t>
            </w:r>
          </w:p>
          <w:p w14:paraId="68B69D3F" w14:textId="77777777" w:rsidR="006E3F8C" w:rsidRDefault="006E3F8C" w:rsidP="0069601F">
            <w:r>
              <w:t>In addition, a table named registrations keeps track of the products that are registered to each customer, a table named countries stores the countries of the world, and a table named administrators stores the usernames and passwords for the administrators. Note that the administrators table is not related to any of the other tables.</w:t>
            </w:r>
          </w:p>
          <w:p w14:paraId="40BB5A65" w14:textId="77777777" w:rsidR="006E3F8C" w:rsidRDefault="006E3F8C" w:rsidP="0069601F"/>
        </w:tc>
      </w:tr>
      <w:tr w:rsidR="006E3F8C" w14:paraId="3413CFD9" w14:textId="77777777" w:rsidTr="0069601F">
        <w:tc>
          <w:tcPr>
            <w:tcW w:w="9013" w:type="dxa"/>
            <w:tcBorders>
              <w:left w:val="single" w:sz="1" w:space="0" w:color="000000"/>
              <w:bottom w:val="single" w:sz="1" w:space="0" w:color="000000"/>
              <w:right w:val="single" w:sz="1" w:space="0" w:color="000000"/>
            </w:tcBorders>
            <w:shd w:val="clear" w:color="auto" w:fill="E6E6FF"/>
          </w:tcPr>
          <w:p w14:paraId="65FA6C2E" w14:textId="6F823271" w:rsidR="006E3F8C" w:rsidRDefault="006E3F8C" w:rsidP="0069601F">
            <w:pPr>
              <w:shd w:val="clear" w:color="auto" w:fill="FFFFFF"/>
              <w:spacing w:before="200"/>
              <w:rPr>
                <w:rFonts w:eastAsia="Times New Roman"/>
                <w:i/>
                <w:color w:val="000000"/>
                <w:lang w:val="en-US" w:eastAsia="en-US" w:bidi="en-US"/>
              </w:rPr>
            </w:pPr>
            <w:r>
              <w:rPr>
                <w:rFonts w:eastAsia="Times New Roman"/>
                <w:b/>
                <w:bCs/>
                <w:i/>
                <w:color w:val="000000"/>
                <w:lang w:val="en-US" w:eastAsia="en-US" w:bidi="en-US"/>
              </w:rPr>
              <w:lastRenderedPageBreak/>
              <w:t xml:space="preserve"> </w:t>
            </w:r>
            <w:r>
              <w:rPr>
                <w:rFonts w:eastAsia="Times New Roman"/>
                <w:b/>
                <w:bCs/>
                <w:i/>
                <w:noProof/>
                <w:color w:val="000000"/>
                <w:lang w:val="en-GB" w:eastAsia="en-GB" w:bidi="ar-SA"/>
              </w:rPr>
              <w:drawing>
                <wp:inline distT="0" distB="0" distL="0" distR="0" wp14:anchorId="055E7CF5" wp14:editId="67BA41FB">
                  <wp:extent cx="50292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695700"/>
                          </a:xfrm>
                          <a:prstGeom prst="rect">
                            <a:avLst/>
                          </a:prstGeom>
                          <a:solidFill>
                            <a:srgbClr val="FFFFFF"/>
                          </a:solidFill>
                          <a:ln>
                            <a:noFill/>
                          </a:ln>
                        </pic:spPr>
                      </pic:pic>
                    </a:graphicData>
                  </a:graphic>
                </wp:inline>
              </w:drawing>
            </w:r>
          </w:p>
          <w:p w14:paraId="5315106E" w14:textId="77777777" w:rsidR="006E3F8C" w:rsidRDefault="006E3F8C" w:rsidP="0069601F">
            <w:pPr>
              <w:shd w:val="clear" w:color="auto" w:fill="E6E6FF"/>
              <w:spacing w:before="200"/>
              <w:rPr>
                <w:rFonts w:eastAsia="Times New Roman"/>
                <w:b/>
                <w:bCs/>
                <w:i/>
                <w:color w:val="000000"/>
                <w:lang w:val="en-US" w:eastAsia="en-US" w:bidi="en-US"/>
              </w:rPr>
            </w:pPr>
            <w:r>
              <w:rPr>
                <w:rFonts w:eastAsia="Times New Roman"/>
                <w:i/>
                <w:color w:val="000000"/>
                <w:lang w:val="en-US" w:eastAsia="en-US" w:bidi="en-US"/>
              </w:rPr>
              <w:t>In addition to the column data types shown above, you should know that the customerID, incidentID, and techID columns in the customers, incidents, and technicians tables are AUTO_INCREMENT columns. So, the values of these columns are set automatically when new rows are added to these tables. For more details about this database, you can use WorkBench to view the structure and data that’s stored in the database.</w:t>
            </w:r>
          </w:p>
          <w:p w14:paraId="6A241F21" w14:textId="77777777" w:rsidR="006E3F8C" w:rsidRDefault="006E3F8C" w:rsidP="006E3F8C">
            <w:pPr>
              <w:pStyle w:val="Heading2"/>
              <w:keepLines w:val="0"/>
              <w:widowControl/>
              <w:numPr>
                <w:ilvl w:val="0"/>
                <w:numId w:val="2"/>
              </w:numPr>
              <w:shd w:val="clear" w:color="auto" w:fill="E6E6FF"/>
              <w:spacing w:before="200" w:line="276" w:lineRule="auto"/>
              <w:jc w:val="center"/>
              <w:rPr>
                <w:rFonts w:eastAsia="Times New Roman"/>
                <w:b/>
                <w:i/>
                <w:color w:val="000000"/>
                <w:sz w:val="24"/>
                <w:szCs w:val="24"/>
                <w:lang w:val="en-US" w:eastAsia="en-US" w:bidi="en-US"/>
              </w:rPr>
            </w:pPr>
            <w:r>
              <w:rPr>
                <w:rFonts w:eastAsia="Times New Roman"/>
                <w:bCs/>
                <w:i/>
                <w:color w:val="000000"/>
                <w:sz w:val="24"/>
                <w:szCs w:val="24"/>
                <w:lang w:val="en-US" w:eastAsia="en-US" w:bidi="en-US"/>
              </w:rPr>
              <w:t>How to install the database</w:t>
            </w:r>
          </w:p>
          <w:p w14:paraId="06CB26A9" w14:textId="77777777" w:rsidR="006E3F8C" w:rsidRDefault="006E3F8C" w:rsidP="0069601F">
            <w:pPr>
              <w:shd w:val="clear" w:color="auto" w:fill="E6E6FF"/>
              <w:spacing w:before="200"/>
              <w:rPr>
                <w:rFonts w:eastAsia="Times New Roman"/>
                <w:b/>
                <w:bCs/>
                <w:i/>
                <w:color w:val="000000"/>
                <w:lang w:val="en-US" w:eastAsia="en-US" w:bidi="en-US"/>
              </w:rPr>
            </w:pPr>
            <w:r>
              <w:rPr>
                <w:rFonts w:eastAsia="Times New Roman"/>
                <w:i/>
                <w:color w:val="000000"/>
                <w:lang w:val="en-US" w:eastAsia="en-US" w:bidi="en-US"/>
              </w:rPr>
              <w:t>To install the tech_support database, you can start phpMyAdmin and run the tech_support.sql file that’s provided by your instructor.</w:t>
            </w:r>
          </w:p>
          <w:p w14:paraId="3A96C390" w14:textId="77777777" w:rsidR="006E3F8C" w:rsidRDefault="006E3F8C" w:rsidP="006E3F8C">
            <w:pPr>
              <w:pStyle w:val="Heading3"/>
              <w:keepLines w:val="0"/>
              <w:widowControl/>
              <w:numPr>
                <w:ilvl w:val="2"/>
                <w:numId w:val="2"/>
              </w:numPr>
              <w:shd w:val="clear" w:color="auto" w:fill="E6E6FF"/>
              <w:spacing w:before="200" w:line="276" w:lineRule="auto"/>
              <w:ind w:left="175" w:firstLine="0"/>
              <w:jc w:val="center"/>
              <w:rPr>
                <w:rFonts w:eastAsia="Times New Roman" w:cs="Calibri"/>
                <w:b/>
                <w:bCs/>
                <w:i/>
                <w:color w:val="000000"/>
                <w:szCs w:val="24"/>
                <w:lang w:val="en-US" w:eastAsia="en-US" w:bidi="en-US"/>
              </w:rPr>
            </w:pPr>
            <w:r>
              <w:rPr>
                <w:rFonts w:eastAsia="Times New Roman" w:cs="Calibri"/>
                <w:i/>
                <w:color w:val="000000"/>
                <w:szCs w:val="24"/>
                <w:lang w:val="en-US" w:eastAsia="en-US" w:bidi="en-US"/>
              </w:rPr>
              <w:t>How to restore the database</w:t>
            </w:r>
          </w:p>
          <w:p w14:paraId="44D93E8F" w14:textId="77777777" w:rsidR="006E3F8C" w:rsidRDefault="006E3F8C" w:rsidP="0069601F">
            <w:pPr>
              <w:shd w:val="clear" w:color="auto" w:fill="E6E6FF"/>
              <w:spacing w:before="200"/>
              <w:rPr>
                <w:rFonts w:eastAsia="Times New Roman"/>
                <w:i/>
                <w:color w:val="000000"/>
                <w:lang w:val="en-US" w:eastAsia="en-US" w:bidi="en-US"/>
              </w:rPr>
            </w:pPr>
            <w:r>
              <w:rPr>
                <w:rFonts w:eastAsia="Times New Roman"/>
                <w:i/>
                <w:color w:val="000000"/>
                <w:lang w:val="en-US" w:eastAsia="en-US" w:bidi="en-US"/>
              </w:rPr>
              <w:t>As you test some of the projects that you develop, you’ll need to add, modify, and delete rows in the database. Then, at some point, you may want to restore the original data. To do that, you can use phpMyAdmin to run the tech_support.sql file again. This deletes both the structure and the data of the current tech_support database and restores the original database.</w:t>
            </w:r>
          </w:p>
          <w:p w14:paraId="5D41C638" w14:textId="77777777" w:rsidR="006E3F8C" w:rsidRDefault="006E3F8C" w:rsidP="006E3F8C">
            <w:pPr>
              <w:pStyle w:val="Heading3"/>
              <w:keepLines w:val="0"/>
              <w:widowControl/>
              <w:numPr>
                <w:ilvl w:val="2"/>
                <w:numId w:val="2"/>
              </w:numPr>
              <w:shd w:val="clear" w:color="auto" w:fill="E6E6FF"/>
              <w:spacing w:before="200" w:line="276" w:lineRule="auto"/>
              <w:ind w:left="175" w:firstLine="0"/>
              <w:jc w:val="center"/>
              <w:rPr>
                <w:rFonts w:eastAsia="Times New Roman" w:cs="Calibri"/>
                <w:i/>
                <w:color w:val="000000"/>
                <w:szCs w:val="24"/>
                <w:lang w:val="en-US" w:eastAsia="en-US" w:bidi="en-US"/>
              </w:rPr>
            </w:pPr>
            <w:r>
              <w:rPr>
                <w:rFonts w:eastAsia="Times New Roman" w:cs="Calibri"/>
                <w:i/>
                <w:color w:val="000000"/>
                <w:szCs w:val="24"/>
                <w:lang w:val="en-US" w:eastAsia="en-US" w:bidi="en-US"/>
              </w:rPr>
              <w:t>How to structure your directories</w:t>
            </w:r>
          </w:p>
          <w:p w14:paraId="3F5E3D1E" w14:textId="77777777" w:rsidR="006E3F8C" w:rsidRDefault="006E3F8C" w:rsidP="0069601F">
            <w:pPr>
              <w:shd w:val="clear" w:color="auto" w:fill="E6E6FF"/>
              <w:spacing w:before="200"/>
              <w:jc w:val="center"/>
              <w:rPr>
                <w:rFonts w:eastAsia="Times New Roman"/>
                <w:i/>
                <w:color w:val="000000"/>
                <w:lang w:val="en-US" w:eastAsia="en-US" w:bidi="en-US"/>
              </w:rPr>
            </w:pPr>
            <w:r>
              <w:rPr>
                <w:rFonts w:eastAsia="Times New Roman"/>
                <w:i/>
                <w:color w:val="000000"/>
                <w:lang w:val="en-US" w:eastAsia="en-US" w:bidi="en-US"/>
              </w:rPr>
              <w:t>As you develop the web pages needed for each project, you will need to decide where to store the files needed to implement each project. To keep each project independent of other projects, make sure to store each project in its own directory. For example, store the Manage Projects project in its own directory. This directory should have a descriptive name such as manage_projects or project_manager.</w:t>
            </w:r>
          </w:p>
          <w:p w14:paraId="1D5B7B85" w14:textId="77777777" w:rsidR="006E3F8C" w:rsidRDefault="006E3F8C" w:rsidP="006E3F8C">
            <w:pPr>
              <w:pStyle w:val="Heading3"/>
              <w:keepLines w:val="0"/>
              <w:widowControl/>
              <w:numPr>
                <w:ilvl w:val="2"/>
                <w:numId w:val="2"/>
              </w:numPr>
              <w:shd w:val="clear" w:color="auto" w:fill="E6E6FF"/>
              <w:spacing w:before="200" w:line="276" w:lineRule="auto"/>
              <w:ind w:left="175" w:firstLine="0"/>
              <w:jc w:val="center"/>
              <w:rPr>
                <w:rFonts w:eastAsia="Times New Roman" w:cs="Calibri"/>
                <w:i/>
                <w:color w:val="000000"/>
                <w:szCs w:val="24"/>
                <w:lang w:val="en-US" w:eastAsia="en-US" w:bidi="en-US"/>
              </w:rPr>
            </w:pPr>
            <w:r>
              <w:rPr>
                <w:rFonts w:eastAsia="Times New Roman" w:cs="Calibri"/>
                <w:i/>
                <w:color w:val="000000"/>
                <w:szCs w:val="24"/>
                <w:lang w:val="en-US" w:eastAsia="en-US" w:bidi="en-US"/>
              </w:rPr>
              <w:t>How to format the web pages</w:t>
            </w:r>
          </w:p>
          <w:p w14:paraId="599E6C11" w14:textId="77777777" w:rsidR="006E3F8C" w:rsidRDefault="006E3F8C" w:rsidP="0069601F">
            <w:pPr>
              <w:shd w:val="clear" w:color="auto" w:fill="E6E6FF"/>
              <w:spacing w:before="200"/>
              <w:jc w:val="center"/>
            </w:pPr>
            <w:r>
              <w:rPr>
                <w:rFonts w:eastAsia="Times New Roman"/>
                <w:i/>
                <w:color w:val="000000"/>
                <w:lang w:val="en-US" w:eastAsia="en-US" w:bidi="en-US"/>
              </w:rPr>
              <w:t xml:space="preserve">As you develop the web pages needed for each project, you will need to apply some formatting to them. To make that easier, you can use the </w:t>
            </w:r>
            <w:r>
              <w:rPr>
                <w:rFonts w:eastAsia="Times New Roman"/>
                <w:b/>
                <w:bCs/>
                <w:i/>
                <w:color w:val="000000"/>
                <w:lang w:val="en-US" w:eastAsia="en-US" w:bidi="en-US"/>
              </w:rPr>
              <w:t>main.css</w:t>
            </w:r>
            <w:r>
              <w:rPr>
                <w:rFonts w:eastAsia="Times New Roman"/>
                <w:i/>
                <w:color w:val="000000"/>
                <w:lang w:val="en-US" w:eastAsia="en-US" w:bidi="en-US"/>
              </w:rPr>
              <w:t xml:space="preserve"> file that’s provided by your instructor. If necessary, you can modify this file, but it contains all of the tags needed to </w:t>
            </w:r>
            <w:r>
              <w:rPr>
                <w:rFonts w:eastAsia="Times New Roman"/>
                <w:i/>
                <w:color w:val="000000"/>
                <w:lang w:val="en-US" w:eastAsia="en-US" w:bidi="en-US"/>
              </w:rPr>
              <w:lastRenderedPageBreak/>
              <w:t>format the pages as shown in this document</w:t>
            </w:r>
          </w:p>
          <w:p w14:paraId="2DA49E58" w14:textId="77777777" w:rsidR="006E3F8C" w:rsidRDefault="006E3F8C" w:rsidP="0069601F">
            <w:pPr>
              <w:shd w:val="clear" w:color="auto" w:fill="E6E6FF"/>
              <w:spacing w:before="200"/>
              <w:jc w:val="center"/>
            </w:pPr>
          </w:p>
          <w:p w14:paraId="1F5B6B77" w14:textId="77777777" w:rsidR="006E3F8C" w:rsidRDefault="006E3F8C" w:rsidP="006E3F8C">
            <w:pPr>
              <w:pStyle w:val="Heading2"/>
              <w:keepLines w:val="0"/>
              <w:widowControl/>
              <w:numPr>
                <w:ilvl w:val="1"/>
                <w:numId w:val="2"/>
              </w:numPr>
              <w:shd w:val="clear" w:color="auto" w:fill="E6E6FF"/>
              <w:spacing w:before="200" w:line="276" w:lineRule="auto"/>
              <w:jc w:val="center"/>
              <w:rPr>
                <w:rFonts w:eastAsia="Times New Roman"/>
                <w:i/>
                <w:color w:val="000000"/>
                <w:sz w:val="24"/>
                <w:szCs w:val="24"/>
                <w:lang w:val="en-US" w:eastAsia="en-US" w:bidi="en-US"/>
              </w:rPr>
            </w:pPr>
            <w:r>
              <w:rPr>
                <w:rFonts w:eastAsia="Times New Roman"/>
                <w:i/>
                <w:color w:val="0000FF"/>
                <w:sz w:val="32"/>
                <w:szCs w:val="32"/>
                <w:lang w:val="en-US" w:eastAsia="en-US" w:bidi="en-US"/>
              </w:rPr>
              <w:t>A starting point for the projects</w:t>
            </w:r>
          </w:p>
          <w:p w14:paraId="11367160" w14:textId="77777777" w:rsidR="006E3F8C" w:rsidRDefault="006E3F8C" w:rsidP="0069601F">
            <w:pPr>
              <w:shd w:val="clear" w:color="auto" w:fill="E6E6FF"/>
              <w:spacing w:before="200"/>
            </w:pPr>
            <w:r>
              <w:rPr>
                <w:rFonts w:eastAsia="Times New Roman"/>
                <w:i/>
                <w:color w:val="000000"/>
                <w:lang w:val="en-US" w:eastAsia="en-US" w:bidi="en-US"/>
              </w:rPr>
              <w:t>To make it easy to get started, your instructor may give you the tech_support directory. This directory includes some of the files for a web site that can help you get started with the projects. These files include the</w:t>
            </w:r>
            <w:r>
              <w:rPr>
                <w:rFonts w:eastAsia="Times New Roman"/>
                <w:b/>
                <w:bCs/>
                <w:i/>
                <w:color w:val="000000"/>
                <w:lang w:val="en-US" w:eastAsia="en-US" w:bidi="en-US"/>
              </w:rPr>
              <w:t xml:space="preserve"> tech_support.sql </w:t>
            </w:r>
            <w:r>
              <w:rPr>
                <w:rFonts w:eastAsia="Times New Roman"/>
                <w:i/>
                <w:color w:val="000000"/>
                <w:lang w:val="en-US" w:eastAsia="en-US" w:bidi="en-US"/>
              </w:rPr>
              <w:t>file that you can use to create the tech_support database, and a</w:t>
            </w:r>
            <w:r>
              <w:rPr>
                <w:rFonts w:eastAsia="Times New Roman"/>
                <w:b/>
                <w:bCs/>
                <w:i/>
                <w:color w:val="000000"/>
                <w:lang w:val="en-US" w:eastAsia="en-US" w:bidi="en-US"/>
              </w:rPr>
              <w:t xml:space="preserve"> main.css</w:t>
            </w:r>
            <w:r>
              <w:rPr>
                <w:rFonts w:eastAsia="Times New Roman"/>
                <w:i/>
                <w:color w:val="000000"/>
                <w:lang w:val="en-US" w:eastAsia="en-US" w:bidi="en-US"/>
              </w:rPr>
              <w:t xml:space="preserve"> file that you can use to format the web pages. If you run the web site, it displays a menu like the one shown here:</w:t>
            </w:r>
          </w:p>
          <w:p w14:paraId="70A82BBD" w14:textId="0B00AD01" w:rsidR="006E3F8C" w:rsidRDefault="006E3F8C" w:rsidP="0069601F">
            <w:pPr>
              <w:shd w:val="clear" w:color="auto" w:fill="E6E6FF"/>
              <w:spacing w:before="200"/>
              <w:rPr>
                <w:rFonts w:eastAsia="Times New Roman"/>
                <w:i/>
                <w:color w:val="000000"/>
                <w:lang w:val="en-US" w:eastAsia="en-US" w:bidi="en-US"/>
              </w:rPr>
            </w:pPr>
            <w:r>
              <w:rPr>
                <w:rFonts w:eastAsia="Times New Roman"/>
                <w:i/>
                <w:noProof/>
                <w:color w:val="000000"/>
                <w:lang w:val="en-GB" w:eastAsia="en-GB" w:bidi="ar-SA"/>
              </w:rPr>
              <w:drawing>
                <wp:inline distT="0" distB="0" distL="0" distR="0" wp14:anchorId="14EC6FF7" wp14:editId="45C0A82D">
                  <wp:extent cx="5019675" cy="3629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3629025"/>
                          </a:xfrm>
                          <a:prstGeom prst="rect">
                            <a:avLst/>
                          </a:prstGeom>
                          <a:solidFill>
                            <a:srgbClr val="FFFFFF"/>
                          </a:solidFill>
                          <a:ln>
                            <a:noFill/>
                          </a:ln>
                        </pic:spPr>
                      </pic:pic>
                    </a:graphicData>
                  </a:graphic>
                </wp:inline>
              </w:drawing>
            </w:r>
          </w:p>
          <w:p w14:paraId="7EA2F6E1" w14:textId="77777777" w:rsidR="006E3F8C" w:rsidRDefault="006E3F8C" w:rsidP="0069601F">
            <w:pPr>
              <w:shd w:val="clear" w:color="auto" w:fill="E6E6FF"/>
              <w:spacing w:before="200"/>
              <w:rPr>
                <w:rFonts w:eastAsia="Times New Roman"/>
                <w:i/>
                <w:color w:val="000000"/>
                <w:lang w:val="en-US" w:eastAsia="en-US" w:bidi="en-US"/>
              </w:rPr>
            </w:pPr>
            <w:r>
              <w:rPr>
                <w:rFonts w:eastAsia="Times New Roman"/>
                <w:i/>
                <w:color w:val="000000"/>
                <w:lang w:val="en-US" w:eastAsia="en-US" w:bidi="en-US"/>
              </w:rPr>
              <w:t>Most projects correspond to one of the links on this menu. However, at this point, if you click on any of these links, they display a message that indicates that the page is under construction. That’s because you still need to write the code that implements these projects.</w:t>
            </w:r>
          </w:p>
          <w:p w14:paraId="4CE61471" w14:textId="77777777" w:rsidR="006E3F8C" w:rsidRDefault="006E3F8C" w:rsidP="006E3F8C">
            <w:pPr>
              <w:pStyle w:val="Heading1"/>
              <w:keepLines w:val="0"/>
              <w:widowControl/>
              <w:numPr>
                <w:ilvl w:val="0"/>
                <w:numId w:val="2"/>
              </w:numPr>
              <w:shd w:val="clear" w:color="auto" w:fill="E6E6FF"/>
              <w:spacing w:after="240" w:line="276" w:lineRule="auto"/>
            </w:pPr>
            <w:r>
              <w:rPr>
                <w:rFonts w:ascii="Calibri" w:eastAsia="Times New Roman" w:hAnsi="Calibri" w:cs="Calibri"/>
                <w:i/>
                <w:color w:val="000000"/>
                <w:sz w:val="24"/>
                <w:szCs w:val="24"/>
                <w:lang w:val="en-US" w:eastAsia="en-US" w:bidi="en-US"/>
              </w:rPr>
              <w:t>The projects</w:t>
            </w:r>
          </w:p>
          <w:p w14:paraId="31AB12E3" w14:textId="77777777" w:rsidR="006E3F8C" w:rsidRDefault="006E3F8C" w:rsidP="0069601F">
            <w:pPr>
              <w:shd w:val="clear" w:color="auto" w:fill="E6E6FF"/>
              <w:rPr>
                <w:rFonts w:eastAsia="Times New Roman"/>
                <w:i/>
                <w:color w:val="000000"/>
                <w:lang w:val="en-US" w:eastAsia="en-US" w:bidi="en-US"/>
              </w:rPr>
            </w:pPr>
            <w:r>
              <w:t>he description of each project includes an image of how the pages should appear in a browser, a description of how the pages operate, and specifications for how the project should be coded. This information is detailed enough for you to complete each project. However, you’ll need to use your best judgment on how to code many of the details. To do that, write the code in the way that you think is best, based on the skills that were presented in the book.</w:t>
            </w:r>
          </w:p>
          <w:p w14:paraId="0B004E28" w14:textId="77777777" w:rsidR="006E3F8C" w:rsidRDefault="006E3F8C" w:rsidP="0069601F">
            <w:pPr>
              <w:shd w:val="clear" w:color="auto" w:fill="E6E6FF"/>
              <w:spacing w:before="480" w:after="240"/>
              <w:rPr>
                <w:rFonts w:eastAsia="Times New Roman"/>
                <w:i/>
                <w:color w:val="000000"/>
                <w:lang w:val="en-US" w:eastAsia="en-US" w:bidi="en-US"/>
              </w:rPr>
            </w:pPr>
            <w:r>
              <w:rPr>
                <w:rFonts w:eastAsia="Times New Roman"/>
                <w:i/>
                <w:color w:val="000000"/>
                <w:lang w:val="en-US" w:eastAsia="en-US" w:bidi="en-US"/>
              </w:rPr>
              <w:t>Unless you’re instructed otherwise, you can implement each project using any programming techniques you wish. In some cases, however, the project’s specifications will direct you to use a specific programming technique. For example, a project may direct you to use sessions. In that case, you should implement the project as directed.</w:t>
            </w:r>
          </w:p>
          <w:p w14:paraId="25C31725" w14:textId="77777777" w:rsidR="006E3F8C" w:rsidRDefault="006E3F8C" w:rsidP="0069601F">
            <w:pPr>
              <w:pStyle w:val="Projectheading"/>
              <w:shd w:val="clear" w:color="auto" w:fill="E6E6FF"/>
              <w:spacing w:before="480" w:after="240"/>
              <w:jc w:val="left"/>
            </w:pPr>
            <w:r>
              <w:rPr>
                <w:rFonts w:eastAsia="Times New Roman"/>
                <w:i/>
                <w:color w:val="000000"/>
                <w:sz w:val="24"/>
                <w:szCs w:val="24"/>
                <w:lang w:val="en-US" w:eastAsia="en-US" w:bidi="en-US"/>
              </w:rPr>
              <w:lastRenderedPageBreak/>
              <w:t>Project 6-1:</w:t>
            </w:r>
            <w:r>
              <w:rPr>
                <w:rFonts w:eastAsia="Times New Roman"/>
                <w:i/>
                <w:color w:val="000000"/>
                <w:sz w:val="24"/>
                <w:szCs w:val="24"/>
                <w:lang w:val="en-US" w:eastAsia="en-US" w:bidi="en-US"/>
              </w:rPr>
              <w:tab/>
              <w:t>Manage products</w:t>
            </w:r>
          </w:p>
          <w:p w14:paraId="485BAC46" w14:textId="77777777" w:rsidR="006E3F8C" w:rsidRDefault="006E3F8C" w:rsidP="0069601F">
            <w:pPr>
              <w:pStyle w:val="Normalnon-indented"/>
              <w:shd w:val="clear" w:color="auto" w:fill="E6E6FF"/>
            </w:pPr>
            <w:r>
              <w:t>For this project, you’ll create an application that lets an admin user view and delete existing products. In addition, this application lets the user add new products by entering the product information into text boxes. (</w:t>
            </w:r>
            <w:r>
              <w:rPr>
                <w:i/>
              </w:rPr>
              <w:t>Required reading: chapters 1-6</w:t>
            </w:r>
            <w:r>
              <w:t>)</w:t>
            </w:r>
          </w:p>
          <w:p w14:paraId="7FECDE5B" w14:textId="77777777" w:rsidR="006E3F8C" w:rsidRDefault="006E3F8C" w:rsidP="0069601F">
            <w:pPr>
              <w:pStyle w:val="Projectheading2"/>
              <w:shd w:val="clear" w:color="auto" w:fill="E6E6FF"/>
            </w:pPr>
            <w:r>
              <w:t>The Product List page</w:t>
            </w:r>
          </w:p>
          <w:p w14:paraId="3D1B3C99" w14:textId="5F52C709" w:rsidR="006E3F8C" w:rsidRDefault="006E3F8C" w:rsidP="0069601F">
            <w:pPr>
              <w:pStyle w:val="Figuregraphic"/>
            </w:pPr>
            <w:r>
              <w:rPr>
                <w:noProof/>
                <w:lang w:val="en-GB" w:eastAsia="en-GB"/>
              </w:rPr>
              <w:drawing>
                <wp:inline distT="0" distB="0" distL="0" distR="0" wp14:anchorId="4D90209A" wp14:editId="583E0BAD">
                  <wp:extent cx="5019675" cy="368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3686175"/>
                          </a:xfrm>
                          <a:prstGeom prst="rect">
                            <a:avLst/>
                          </a:prstGeom>
                          <a:solidFill>
                            <a:srgbClr val="FFFFFF"/>
                          </a:solidFill>
                          <a:ln>
                            <a:noFill/>
                          </a:ln>
                        </pic:spPr>
                      </pic:pic>
                    </a:graphicData>
                  </a:graphic>
                </wp:inline>
              </w:drawing>
            </w:r>
          </w:p>
          <w:p w14:paraId="58F09704" w14:textId="77777777" w:rsidR="006E3F8C" w:rsidRDefault="006E3F8C" w:rsidP="0069601F">
            <w:pPr>
              <w:pStyle w:val="Projectheading2"/>
              <w:shd w:val="clear" w:color="auto" w:fill="E6E6FF"/>
            </w:pPr>
            <w:r>
              <w:t>Operation</w:t>
            </w:r>
          </w:p>
          <w:p w14:paraId="20DE61B3" w14:textId="77777777" w:rsidR="006E3F8C" w:rsidRDefault="006E3F8C" w:rsidP="006E3F8C">
            <w:pPr>
              <w:pStyle w:val="Figurebullet"/>
              <w:numPr>
                <w:ilvl w:val="0"/>
                <w:numId w:val="3"/>
              </w:numPr>
              <w:shd w:val="clear" w:color="auto" w:fill="E6E6FF"/>
            </w:pPr>
            <w:r>
              <w:t>When the user clicks the Delete button for a product, the product is deleted from the database.</w:t>
            </w:r>
          </w:p>
          <w:p w14:paraId="0E56E36D" w14:textId="77777777" w:rsidR="006E3F8C" w:rsidRDefault="006E3F8C" w:rsidP="006E3F8C">
            <w:pPr>
              <w:pStyle w:val="Figurebullet"/>
              <w:numPr>
                <w:ilvl w:val="0"/>
                <w:numId w:val="3"/>
              </w:numPr>
              <w:shd w:val="clear" w:color="auto" w:fill="E6E6FF"/>
              <w:rPr>
                <w:rFonts w:eastAsia="Times New Roman"/>
                <w:i/>
                <w:color w:val="000000"/>
                <w:sz w:val="24"/>
                <w:szCs w:val="24"/>
                <w:lang w:val="en-US" w:eastAsia="en-US" w:bidi="en-US"/>
              </w:rPr>
            </w:pPr>
            <w:r>
              <w:t>When the user clicks the Add Product link, the Add Product page is displayed.</w:t>
            </w:r>
          </w:p>
          <w:p w14:paraId="365F8671" w14:textId="77777777" w:rsidR="006E3F8C" w:rsidRDefault="006E3F8C" w:rsidP="006E3F8C">
            <w:pPr>
              <w:pStyle w:val="Figurebullet"/>
              <w:numPr>
                <w:ilvl w:val="0"/>
                <w:numId w:val="3"/>
              </w:numPr>
              <w:shd w:val="clear" w:color="auto" w:fill="E6E6FF"/>
              <w:spacing w:before="480" w:after="240"/>
            </w:pPr>
            <w:r>
              <w:rPr>
                <w:rFonts w:eastAsia="Times New Roman"/>
                <w:i/>
                <w:color w:val="000000"/>
                <w:sz w:val="24"/>
                <w:szCs w:val="24"/>
                <w:lang w:val="en-US" w:eastAsia="en-US" w:bidi="en-US"/>
              </w:rPr>
              <w:t>When the user clicks the Home link, the main menu is displayed.</w:t>
            </w:r>
          </w:p>
          <w:p w14:paraId="09B57F96" w14:textId="77777777" w:rsidR="006E3F8C" w:rsidRDefault="006E3F8C" w:rsidP="0069601F">
            <w:pPr>
              <w:pStyle w:val="Projectheading2"/>
              <w:shd w:val="clear" w:color="auto" w:fill="E6E6FF"/>
              <w:spacing w:before="480" w:after="240"/>
            </w:pPr>
          </w:p>
          <w:p w14:paraId="12EC4B80" w14:textId="77777777" w:rsidR="006E3F8C" w:rsidRDefault="006E3F8C" w:rsidP="0069601F">
            <w:pPr>
              <w:pStyle w:val="Projectheading2"/>
              <w:shd w:val="clear" w:color="auto" w:fill="E6E6FF"/>
              <w:spacing w:before="480" w:after="240"/>
            </w:pPr>
          </w:p>
          <w:p w14:paraId="0E193536" w14:textId="77777777" w:rsidR="006E3F8C" w:rsidRDefault="006E3F8C" w:rsidP="0069601F">
            <w:pPr>
              <w:pStyle w:val="Projectheading2"/>
              <w:shd w:val="clear" w:color="auto" w:fill="E6E6FF"/>
              <w:spacing w:before="480" w:after="240"/>
            </w:pPr>
          </w:p>
          <w:p w14:paraId="781B0592" w14:textId="77777777" w:rsidR="006E3F8C" w:rsidRDefault="006E3F8C" w:rsidP="0069601F">
            <w:pPr>
              <w:pStyle w:val="Projectheading2"/>
              <w:shd w:val="clear" w:color="auto" w:fill="E6E6FF"/>
              <w:spacing w:before="480" w:after="240"/>
            </w:pPr>
          </w:p>
          <w:p w14:paraId="3FB1B1A4" w14:textId="77777777" w:rsidR="006E3F8C" w:rsidRDefault="006E3F8C" w:rsidP="0069601F">
            <w:pPr>
              <w:pStyle w:val="Projectheading2"/>
              <w:shd w:val="clear" w:color="auto" w:fill="E6E6FF"/>
              <w:spacing w:before="480" w:after="240"/>
            </w:pPr>
          </w:p>
          <w:p w14:paraId="1EF8C74F" w14:textId="77777777" w:rsidR="006E3F8C" w:rsidRDefault="006E3F8C" w:rsidP="0069601F">
            <w:pPr>
              <w:pStyle w:val="Projectheading2"/>
              <w:shd w:val="clear" w:color="auto" w:fill="E6E6FF"/>
              <w:spacing w:before="480" w:after="240"/>
            </w:pPr>
          </w:p>
          <w:p w14:paraId="4902D64C" w14:textId="77777777" w:rsidR="006E3F8C" w:rsidRDefault="006E3F8C" w:rsidP="0069601F">
            <w:pPr>
              <w:pStyle w:val="Projectheading2"/>
            </w:pPr>
            <w:r>
              <w:t>The Add Product page</w:t>
            </w:r>
          </w:p>
          <w:p w14:paraId="0CE40F15" w14:textId="635D168A" w:rsidR="006E3F8C" w:rsidRDefault="006E3F8C" w:rsidP="0069601F">
            <w:pPr>
              <w:pStyle w:val="Figuregraphic"/>
            </w:pPr>
            <w:r>
              <w:rPr>
                <w:noProof/>
                <w:lang w:val="en-GB" w:eastAsia="en-GB"/>
              </w:rPr>
              <w:drawing>
                <wp:inline distT="0" distB="0" distL="0" distR="0" wp14:anchorId="2D3F8249" wp14:editId="1A55A9BA">
                  <wp:extent cx="5019675" cy="3228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3228975"/>
                          </a:xfrm>
                          <a:prstGeom prst="rect">
                            <a:avLst/>
                          </a:prstGeom>
                          <a:solidFill>
                            <a:srgbClr val="FFFFFF"/>
                          </a:solidFill>
                          <a:ln>
                            <a:noFill/>
                          </a:ln>
                        </pic:spPr>
                      </pic:pic>
                    </a:graphicData>
                  </a:graphic>
                </wp:inline>
              </w:drawing>
            </w:r>
          </w:p>
          <w:p w14:paraId="24235A91" w14:textId="77777777" w:rsidR="006E3F8C" w:rsidRDefault="006E3F8C" w:rsidP="0069601F">
            <w:pPr>
              <w:pStyle w:val="Projectheading2"/>
              <w:shd w:val="clear" w:color="auto" w:fill="E6E6FF"/>
            </w:pPr>
            <w:r>
              <w:t>Operation</w:t>
            </w:r>
          </w:p>
          <w:p w14:paraId="7B564084" w14:textId="77777777" w:rsidR="006E3F8C" w:rsidRDefault="006E3F8C" w:rsidP="006E3F8C">
            <w:pPr>
              <w:pStyle w:val="Figurebullet"/>
              <w:numPr>
                <w:ilvl w:val="0"/>
                <w:numId w:val="7"/>
              </w:numPr>
              <w:shd w:val="clear" w:color="auto" w:fill="E6E6FF"/>
            </w:pPr>
            <w:r>
              <w:t>When the user enters the data for a new product into the text boxes and clicks the Add Product button, the product is added to the database and the Product List page is displayed again, so the user can view the newly added product.</w:t>
            </w:r>
          </w:p>
          <w:p w14:paraId="36F611F9" w14:textId="77777777" w:rsidR="006E3F8C" w:rsidRDefault="006E3F8C" w:rsidP="006E3F8C">
            <w:pPr>
              <w:pStyle w:val="Figurebullet"/>
              <w:numPr>
                <w:ilvl w:val="0"/>
                <w:numId w:val="7"/>
              </w:numPr>
              <w:shd w:val="clear" w:color="auto" w:fill="E6E6FF"/>
            </w:pPr>
            <w:r>
              <w:t>When the user clicks the View Product List link, the Product List page is displayed.</w:t>
            </w:r>
          </w:p>
          <w:p w14:paraId="191C476A" w14:textId="77777777" w:rsidR="006E3F8C" w:rsidRDefault="006E3F8C" w:rsidP="0069601F">
            <w:pPr>
              <w:pStyle w:val="Projectheading2"/>
              <w:shd w:val="clear" w:color="auto" w:fill="E6E6FF"/>
              <w:rPr>
                <w:rFonts w:eastAsia="Times New Roman" w:cs="Calibri"/>
                <w:i/>
                <w:color w:val="000000"/>
                <w:szCs w:val="24"/>
                <w:lang w:val="en-US" w:eastAsia="en-US" w:bidi="en-US"/>
              </w:rPr>
            </w:pPr>
            <w:r>
              <w:t>Specifications</w:t>
            </w:r>
          </w:p>
          <w:p w14:paraId="6CEC6BB2" w14:textId="77777777" w:rsidR="006E3F8C" w:rsidRDefault="006E3F8C" w:rsidP="006E3F8C">
            <w:pPr>
              <w:pStyle w:val="Figurebullet"/>
              <w:numPr>
                <w:ilvl w:val="0"/>
                <w:numId w:val="8"/>
              </w:numPr>
              <w:shd w:val="clear" w:color="auto" w:fill="E6E6FF"/>
              <w:spacing w:before="480" w:after="240"/>
            </w:pPr>
            <w:r>
              <w:rPr>
                <w:rFonts w:eastAsia="Times New Roman"/>
                <w:i/>
                <w:color w:val="000000"/>
                <w:sz w:val="24"/>
                <w:szCs w:val="24"/>
                <w:lang w:val="en-US" w:eastAsia="en-US" w:bidi="en-US"/>
              </w:rPr>
              <w:t>Validate the data the user enters on the Add Product page to be sure that the user enters a product code, name, version, and release date. If this data isn’t provided, display an Error page that indicates that a required field was not entered.</w:t>
            </w:r>
          </w:p>
          <w:p w14:paraId="44EC82BA" w14:textId="77777777" w:rsidR="006E3F8C" w:rsidRDefault="006E3F8C" w:rsidP="0069601F">
            <w:pPr>
              <w:pStyle w:val="Figurebullet"/>
              <w:shd w:val="clear" w:color="auto" w:fill="E6E6FF"/>
              <w:spacing w:before="480" w:after="240"/>
            </w:pPr>
          </w:p>
          <w:p w14:paraId="405FE52C" w14:textId="77777777" w:rsidR="006E3F8C" w:rsidRDefault="006E3F8C" w:rsidP="0069601F">
            <w:pPr>
              <w:pStyle w:val="Figurebullet"/>
              <w:shd w:val="clear" w:color="auto" w:fill="E6E6FF"/>
              <w:spacing w:before="480" w:after="240"/>
            </w:pPr>
          </w:p>
          <w:p w14:paraId="39E7AD64" w14:textId="77777777" w:rsidR="006E3F8C" w:rsidRDefault="006E3F8C" w:rsidP="0069601F">
            <w:pPr>
              <w:pStyle w:val="Figurebullet"/>
              <w:shd w:val="clear" w:color="auto" w:fill="E6E6FF"/>
              <w:spacing w:before="480" w:after="240"/>
            </w:pPr>
          </w:p>
          <w:p w14:paraId="07F39818" w14:textId="77777777" w:rsidR="006E3F8C" w:rsidRDefault="006E3F8C" w:rsidP="0069601F">
            <w:pPr>
              <w:pStyle w:val="Figurebullet"/>
              <w:shd w:val="clear" w:color="auto" w:fill="E6E6FF"/>
              <w:spacing w:before="480" w:after="240"/>
            </w:pPr>
          </w:p>
          <w:p w14:paraId="271E7E21" w14:textId="77777777" w:rsidR="006E3F8C" w:rsidRDefault="006E3F8C" w:rsidP="0069601F">
            <w:pPr>
              <w:pStyle w:val="Figurebullet"/>
              <w:shd w:val="clear" w:color="auto" w:fill="E6E6FF"/>
              <w:spacing w:before="480" w:after="240"/>
            </w:pPr>
          </w:p>
          <w:p w14:paraId="57D96E4F" w14:textId="77777777" w:rsidR="006E3F8C" w:rsidRDefault="006E3F8C" w:rsidP="0069601F">
            <w:pPr>
              <w:pStyle w:val="Figurebullet"/>
              <w:shd w:val="clear" w:color="auto" w:fill="E6E6FF"/>
              <w:spacing w:before="480" w:after="240"/>
            </w:pPr>
          </w:p>
          <w:p w14:paraId="4B69C0FD" w14:textId="77777777" w:rsidR="006E3F8C" w:rsidRDefault="006E3F8C" w:rsidP="0069601F">
            <w:pPr>
              <w:pStyle w:val="Figurebullet"/>
              <w:shd w:val="clear" w:color="auto" w:fill="FFFFFF"/>
              <w:spacing w:before="480" w:after="240"/>
            </w:pPr>
          </w:p>
          <w:p w14:paraId="331D8027" w14:textId="77777777" w:rsidR="006E3F8C" w:rsidRDefault="006E3F8C" w:rsidP="0069601F">
            <w:pPr>
              <w:pStyle w:val="Figurebullet"/>
              <w:shd w:val="clear" w:color="auto" w:fill="FFFFFF"/>
              <w:spacing w:before="480" w:after="240"/>
            </w:pPr>
          </w:p>
          <w:p w14:paraId="0DCA34A2" w14:textId="77777777" w:rsidR="006E3F8C" w:rsidRDefault="006E3F8C" w:rsidP="0069601F">
            <w:pPr>
              <w:pStyle w:val="Figurebullet"/>
              <w:shd w:val="clear" w:color="auto" w:fill="FFFFFF"/>
              <w:spacing w:before="480" w:after="240"/>
            </w:pPr>
          </w:p>
          <w:p w14:paraId="2151E3E0" w14:textId="77777777" w:rsidR="006E3F8C" w:rsidRDefault="006E3F8C" w:rsidP="0069601F">
            <w:pPr>
              <w:pStyle w:val="Figurebullet"/>
              <w:shd w:val="clear" w:color="auto" w:fill="FFFFFF"/>
              <w:spacing w:before="480" w:after="240"/>
            </w:pPr>
          </w:p>
          <w:p w14:paraId="5D9FC49E" w14:textId="77777777" w:rsidR="006E3F8C" w:rsidRDefault="006E3F8C" w:rsidP="0069601F">
            <w:pPr>
              <w:pStyle w:val="Figurebullet"/>
              <w:shd w:val="clear" w:color="auto" w:fill="FFFFFF"/>
              <w:spacing w:before="480" w:after="240"/>
            </w:pPr>
          </w:p>
          <w:p w14:paraId="5546BCBC" w14:textId="77777777" w:rsidR="006E3F8C" w:rsidRDefault="006E3F8C" w:rsidP="0069601F">
            <w:pPr>
              <w:pStyle w:val="Figurebullet"/>
              <w:shd w:val="clear" w:color="auto" w:fill="FFFFFF"/>
              <w:spacing w:before="480" w:after="240"/>
            </w:pPr>
          </w:p>
          <w:p w14:paraId="15C36240" w14:textId="77777777" w:rsidR="006E3F8C" w:rsidRDefault="006E3F8C" w:rsidP="0069601F">
            <w:pPr>
              <w:pStyle w:val="Figurebullet"/>
              <w:shd w:val="clear" w:color="auto" w:fill="FFFFFF"/>
              <w:spacing w:before="480" w:after="240"/>
            </w:pPr>
          </w:p>
          <w:p w14:paraId="039CDE96" w14:textId="77777777" w:rsidR="006E3F8C" w:rsidRDefault="006E3F8C" w:rsidP="0069601F">
            <w:pPr>
              <w:pStyle w:val="Figurebullet"/>
              <w:shd w:val="clear" w:color="auto" w:fill="FFFFFF"/>
              <w:spacing w:before="480" w:after="240"/>
            </w:pPr>
          </w:p>
        </w:tc>
      </w:tr>
      <w:tr w:rsidR="006E3F8C" w14:paraId="748A41B6" w14:textId="77777777" w:rsidTr="0069601F">
        <w:tc>
          <w:tcPr>
            <w:tcW w:w="9013" w:type="dxa"/>
            <w:tcBorders>
              <w:left w:val="single" w:sz="1" w:space="0" w:color="000000"/>
              <w:bottom w:val="single" w:sz="1" w:space="0" w:color="000000"/>
              <w:right w:val="single" w:sz="1" w:space="0" w:color="000000"/>
            </w:tcBorders>
            <w:shd w:val="clear" w:color="auto" w:fill="E6E6FF"/>
          </w:tcPr>
          <w:p w14:paraId="771989E0" w14:textId="77777777" w:rsidR="006E3F8C" w:rsidRDefault="006E3F8C" w:rsidP="0069601F">
            <w:pPr>
              <w:pStyle w:val="Projectheading2"/>
              <w:shd w:val="clear" w:color="auto" w:fill="E6E6FF"/>
              <w:spacing w:before="60"/>
            </w:pPr>
            <w:r>
              <w:rPr>
                <w:sz w:val="28"/>
                <w:szCs w:val="28"/>
              </w:rPr>
              <w:lastRenderedPageBreak/>
              <w:t>2:</w:t>
            </w:r>
            <w:r>
              <w:rPr>
                <w:sz w:val="28"/>
                <w:szCs w:val="28"/>
              </w:rPr>
              <w:tab/>
              <w:t>Manage technicians</w:t>
            </w:r>
          </w:p>
          <w:p w14:paraId="29CB529C" w14:textId="77777777" w:rsidR="006E3F8C" w:rsidRDefault="006E3F8C" w:rsidP="0069601F">
            <w:pPr>
              <w:pStyle w:val="Normalnon-indented"/>
              <w:shd w:val="clear" w:color="auto" w:fill="E6E6FF"/>
            </w:pPr>
            <w:r>
              <w:t>For this project, you’ll create an application that lets an admin user view and delete existing technicians. In addition, this application lets the user add a new technician. (</w:t>
            </w:r>
            <w:r>
              <w:rPr>
                <w:i/>
              </w:rPr>
              <w:t>Required reading: chapters 1-6</w:t>
            </w:r>
            <w:r>
              <w:t>)</w:t>
            </w:r>
          </w:p>
          <w:p w14:paraId="782CE470" w14:textId="77777777" w:rsidR="006E3F8C" w:rsidRDefault="006E3F8C" w:rsidP="0069601F">
            <w:pPr>
              <w:pStyle w:val="Normalnon-indented"/>
              <w:shd w:val="clear" w:color="auto" w:fill="E6E6FF"/>
            </w:pPr>
          </w:p>
          <w:p w14:paraId="6D449E9C" w14:textId="77777777" w:rsidR="006E3F8C" w:rsidRDefault="006E3F8C" w:rsidP="0069601F">
            <w:pPr>
              <w:pStyle w:val="Projectheading2"/>
              <w:shd w:val="clear" w:color="auto" w:fill="E6E6FF"/>
            </w:pPr>
            <w:r>
              <w:t>The Technician List page</w:t>
            </w:r>
          </w:p>
          <w:p w14:paraId="7C85C5AC" w14:textId="1997EC38" w:rsidR="006E3F8C" w:rsidRDefault="006E3F8C" w:rsidP="0069601F">
            <w:pPr>
              <w:pStyle w:val="Projectheading2"/>
              <w:shd w:val="clear" w:color="auto" w:fill="E6E6FF"/>
              <w:spacing w:before="60"/>
            </w:pPr>
            <w:r>
              <w:rPr>
                <w:noProof/>
                <w:sz w:val="28"/>
                <w:szCs w:val="28"/>
                <w:lang w:val="en-GB" w:eastAsia="en-GB"/>
              </w:rPr>
              <w:drawing>
                <wp:inline distT="0" distB="0" distL="0" distR="0" wp14:anchorId="7875ED81" wp14:editId="0507DC37">
                  <wp:extent cx="50196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solidFill>
                            <a:srgbClr val="FFFFFF"/>
                          </a:solidFill>
                          <a:ln>
                            <a:noFill/>
                          </a:ln>
                        </pic:spPr>
                      </pic:pic>
                    </a:graphicData>
                  </a:graphic>
                </wp:inline>
              </w:drawing>
            </w:r>
          </w:p>
          <w:p w14:paraId="32FD5331" w14:textId="77777777" w:rsidR="006E3F8C" w:rsidRDefault="006E3F8C" w:rsidP="0069601F">
            <w:pPr>
              <w:pStyle w:val="Projectheading2"/>
            </w:pPr>
            <w:r>
              <w:t>Operation</w:t>
            </w:r>
          </w:p>
          <w:p w14:paraId="3B6D5472" w14:textId="77777777" w:rsidR="006E3F8C" w:rsidRDefault="006E3F8C" w:rsidP="006E3F8C">
            <w:pPr>
              <w:pStyle w:val="Figurebullet"/>
              <w:numPr>
                <w:ilvl w:val="0"/>
                <w:numId w:val="4"/>
              </w:numPr>
            </w:pPr>
            <w:r>
              <w:t>When the user clicks the Delete button for a technician, the technician is deleted from the database.</w:t>
            </w:r>
          </w:p>
          <w:p w14:paraId="6C4D647D" w14:textId="77777777" w:rsidR="006E3F8C" w:rsidRDefault="006E3F8C" w:rsidP="006E3F8C">
            <w:pPr>
              <w:pStyle w:val="Figurebullet"/>
              <w:numPr>
                <w:ilvl w:val="0"/>
                <w:numId w:val="4"/>
              </w:numPr>
            </w:pPr>
            <w:r>
              <w:t>When the user clicks the Add Technician link, the Add Technician page is displayed.</w:t>
            </w:r>
          </w:p>
          <w:p w14:paraId="70150FC2" w14:textId="77777777" w:rsidR="006E3F8C" w:rsidRDefault="006E3F8C" w:rsidP="0069601F">
            <w:pPr>
              <w:pStyle w:val="Figurebullet"/>
            </w:pPr>
          </w:p>
          <w:p w14:paraId="730A8B85" w14:textId="77777777" w:rsidR="006E3F8C" w:rsidRDefault="006E3F8C" w:rsidP="0069601F">
            <w:pPr>
              <w:pStyle w:val="Figurebullet"/>
            </w:pPr>
          </w:p>
          <w:p w14:paraId="76976BDE" w14:textId="77777777" w:rsidR="006E3F8C" w:rsidRDefault="006E3F8C" w:rsidP="0069601F">
            <w:pPr>
              <w:pStyle w:val="Figurebullet"/>
            </w:pPr>
          </w:p>
          <w:p w14:paraId="2A121BE9" w14:textId="77777777" w:rsidR="006E3F8C" w:rsidRDefault="006E3F8C" w:rsidP="0069601F">
            <w:pPr>
              <w:pStyle w:val="Figurebullet"/>
            </w:pPr>
          </w:p>
          <w:p w14:paraId="13C581A7" w14:textId="77777777" w:rsidR="006E3F8C" w:rsidRDefault="006E3F8C" w:rsidP="0069601F">
            <w:pPr>
              <w:pStyle w:val="Figurebullet"/>
            </w:pPr>
          </w:p>
          <w:p w14:paraId="1B0BAC80" w14:textId="77777777" w:rsidR="006E3F8C" w:rsidRDefault="006E3F8C" w:rsidP="0069601F">
            <w:pPr>
              <w:pStyle w:val="Figurebullet"/>
            </w:pPr>
          </w:p>
          <w:p w14:paraId="29E57342" w14:textId="77777777" w:rsidR="006E3F8C" w:rsidRDefault="006E3F8C" w:rsidP="0069601F">
            <w:pPr>
              <w:pStyle w:val="Figurebullet"/>
            </w:pPr>
          </w:p>
          <w:p w14:paraId="62836CC3" w14:textId="77777777" w:rsidR="006E3F8C" w:rsidRDefault="006E3F8C" w:rsidP="0069601F">
            <w:pPr>
              <w:pStyle w:val="Figurebullet"/>
            </w:pPr>
          </w:p>
          <w:p w14:paraId="66F0611C" w14:textId="77777777" w:rsidR="006E3F8C" w:rsidRDefault="006E3F8C" w:rsidP="0069601F">
            <w:pPr>
              <w:pStyle w:val="Figurebullet"/>
            </w:pPr>
          </w:p>
          <w:p w14:paraId="2ECA5B12" w14:textId="77777777" w:rsidR="006E3F8C" w:rsidRDefault="006E3F8C" w:rsidP="0069601F">
            <w:pPr>
              <w:pStyle w:val="Figurebullet"/>
            </w:pPr>
          </w:p>
          <w:p w14:paraId="24148A99" w14:textId="77777777" w:rsidR="006E3F8C" w:rsidRDefault="006E3F8C" w:rsidP="0069601F">
            <w:pPr>
              <w:pStyle w:val="Figurebullet"/>
            </w:pPr>
          </w:p>
          <w:p w14:paraId="4315C6E1" w14:textId="77777777" w:rsidR="006E3F8C" w:rsidRDefault="006E3F8C" w:rsidP="0069601F">
            <w:pPr>
              <w:pStyle w:val="Figurebullet"/>
            </w:pPr>
          </w:p>
          <w:p w14:paraId="357B8187" w14:textId="77777777" w:rsidR="006E3F8C" w:rsidRDefault="006E3F8C" w:rsidP="0069601F">
            <w:pPr>
              <w:pStyle w:val="Figurebullet"/>
            </w:pPr>
          </w:p>
          <w:p w14:paraId="5E24DF13" w14:textId="77777777" w:rsidR="006E3F8C" w:rsidRDefault="006E3F8C" w:rsidP="0069601F">
            <w:pPr>
              <w:pStyle w:val="Figurebullet"/>
              <w:shd w:val="clear" w:color="auto" w:fill="FFFFFF"/>
            </w:pPr>
          </w:p>
          <w:p w14:paraId="478EBD3C" w14:textId="77777777" w:rsidR="006E3F8C" w:rsidRDefault="006E3F8C" w:rsidP="0069601F">
            <w:pPr>
              <w:pStyle w:val="Figurebullet"/>
            </w:pPr>
          </w:p>
          <w:p w14:paraId="49FE7EC3" w14:textId="77777777" w:rsidR="006E3F8C" w:rsidRDefault="006E3F8C" w:rsidP="0069601F">
            <w:pPr>
              <w:pStyle w:val="Figurebullet"/>
              <w:shd w:val="clear" w:color="auto" w:fill="FFFFFF"/>
            </w:pPr>
          </w:p>
          <w:p w14:paraId="4351E21F" w14:textId="77777777" w:rsidR="006E3F8C" w:rsidRDefault="006E3F8C" w:rsidP="0069601F">
            <w:pPr>
              <w:pStyle w:val="Figurebullet"/>
              <w:shd w:val="clear" w:color="auto" w:fill="FFFFFF"/>
            </w:pPr>
          </w:p>
          <w:p w14:paraId="375C8C97" w14:textId="77777777" w:rsidR="006E3F8C" w:rsidRDefault="006E3F8C" w:rsidP="0069601F">
            <w:pPr>
              <w:pStyle w:val="Figurebullet"/>
              <w:shd w:val="clear" w:color="auto" w:fill="FFFFFF"/>
            </w:pPr>
          </w:p>
        </w:tc>
      </w:tr>
      <w:tr w:rsidR="006E3F8C" w14:paraId="3CCEB1EF" w14:textId="77777777" w:rsidTr="0069601F">
        <w:tc>
          <w:tcPr>
            <w:tcW w:w="9013" w:type="dxa"/>
            <w:tcBorders>
              <w:left w:val="single" w:sz="1" w:space="0" w:color="000000"/>
              <w:bottom w:val="single" w:sz="1" w:space="0" w:color="000000"/>
              <w:right w:val="single" w:sz="1" w:space="0" w:color="000000"/>
            </w:tcBorders>
            <w:shd w:val="clear" w:color="auto" w:fill="E6E6FF"/>
          </w:tcPr>
          <w:p w14:paraId="7707E08B" w14:textId="77777777" w:rsidR="006E3F8C" w:rsidRDefault="006E3F8C" w:rsidP="0069601F">
            <w:r>
              <w:lastRenderedPageBreak/>
              <w:t>The Add Technician page</w:t>
            </w:r>
          </w:p>
          <w:p w14:paraId="043E3766" w14:textId="2B80E1C4" w:rsidR="006E3F8C" w:rsidRDefault="006E3F8C" w:rsidP="0069601F">
            <w:pPr>
              <w:pStyle w:val="Figuregraphic"/>
              <w:shd w:val="clear" w:color="auto" w:fill="FFFFFF"/>
              <w:spacing w:before="60" w:after="120"/>
            </w:pPr>
            <w:r>
              <w:rPr>
                <w:rFonts w:cs="Arial"/>
                <w:b/>
                <w:bCs/>
                <w:noProof/>
                <w:sz w:val="28"/>
                <w:szCs w:val="28"/>
                <w:lang w:val="en-GB" w:eastAsia="en-GB"/>
              </w:rPr>
              <w:drawing>
                <wp:inline distT="0" distB="0" distL="0" distR="0" wp14:anchorId="5F255689" wp14:editId="58756A6E">
                  <wp:extent cx="501967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3362325"/>
                          </a:xfrm>
                          <a:prstGeom prst="rect">
                            <a:avLst/>
                          </a:prstGeom>
                          <a:solidFill>
                            <a:srgbClr val="FFFFFF"/>
                          </a:solidFill>
                          <a:ln>
                            <a:noFill/>
                          </a:ln>
                        </pic:spPr>
                      </pic:pic>
                    </a:graphicData>
                  </a:graphic>
                </wp:inline>
              </w:drawing>
            </w:r>
          </w:p>
          <w:p w14:paraId="61E0041E" w14:textId="77777777" w:rsidR="006E3F8C" w:rsidRDefault="006E3F8C" w:rsidP="0069601F">
            <w:pPr>
              <w:pStyle w:val="Projectheading2"/>
            </w:pPr>
            <w:r>
              <w:t>Operation</w:t>
            </w:r>
          </w:p>
          <w:p w14:paraId="6A0AD859" w14:textId="77777777" w:rsidR="006E3F8C" w:rsidRDefault="006E3F8C" w:rsidP="006E3F8C">
            <w:pPr>
              <w:pStyle w:val="Figurebullet"/>
              <w:numPr>
                <w:ilvl w:val="0"/>
                <w:numId w:val="5"/>
              </w:numPr>
            </w:pPr>
            <w:r>
              <w:t>When the user enters the data for a new technician into the text boxes and clicks the Add Technician button, the technician is added to the database.</w:t>
            </w:r>
          </w:p>
          <w:p w14:paraId="3D1ACC49" w14:textId="77777777" w:rsidR="006E3F8C" w:rsidRDefault="006E3F8C" w:rsidP="0069601F">
            <w:pPr>
              <w:pStyle w:val="Projectheading2"/>
              <w:rPr>
                <w:rFonts w:cs="Calibri"/>
                <w:sz w:val="22"/>
              </w:rPr>
            </w:pPr>
            <w:r>
              <w:t>Specifications</w:t>
            </w:r>
          </w:p>
          <w:p w14:paraId="481BF352" w14:textId="77777777" w:rsidR="006E3F8C" w:rsidRDefault="006E3F8C" w:rsidP="006E3F8C">
            <w:pPr>
              <w:pStyle w:val="Figurebullet"/>
              <w:numPr>
                <w:ilvl w:val="0"/>
                <w:numId w:val="6"/>
              </w:numPr>
            </w:pPr>
            <w:r>
              <w:t>Validate the data the user enters on the Add Technician page to be sure that the user enters data in every text box. If this data isn’t provided, display an Error page that indicates that a required field was not entered.</w:t>
            </w:r>
          </w:p>
          <w:p w14:paraId="735272B8" w14:textId="77777777" w:rsidR="006E3F8C" w:rsidRDefault="006E3F8C" w:rsidP="0069601F">
            <w:pPr>
              <w:pStyle w:val="Figurebullet"/>
            </w:pPr>
          </w:p>
          <w:p w14:paraId="3D07E632" w14:textId="77777777" w:rsidR="006E3F8C" w:rsidRDefault="006E3F8C" w:rsidP="0069601F">
            <w:pPr>
              <w:pStyle w:val="Figurebullet"/>
            </w:pPr>
          </w:p>
          <w:p w14:paraId="7316CE9F" w14:textId="77777777" w:rsidR="006E3F8C" w:rsidRDefault="006E3F8C" w:rsidP="0069601F">
            <w:pPr>
              <w:pStyle w:val="Figurebullet"/>
            </w:pPr>
          </w:p>
          <w:p w14:paraId="4D01AE62" w14:textId="77777777" w:rsidR="006E3F8C" w:rsidRDefault="006E3F8C" w:rsidP="0069601F">
            <w:pPr>
              <w:pStyle w:val="Figurebullet"/>
            </w:pPr>
          </w:p>
          <w:p w14:paraId="548BD2EC" w14:textId="77777777" w:rsidR="006E3F8C" w:rsidRDefault="006E3F8C" w:rsidP="0069601F">
            <w:pPr>
              <w:pStyle w:val="Figurebullet"/>
            </w:pPr>
          </w:p>
          <w:p w14:paraId="1327821A" w14:textId="77777777" w:rsidR="006E3F8C" w:rsidRDefault="006E3F8C" w:rsidP="0069601F">
            <w:pPr>
              <w:pStyle w:val="Figurebullet"/>
            </w:pPr>
          </w:p>
          <w:p w14:paraId="6DB6D52B" w14:textId="77777777" w:rsidR="006E3F8C" w:rsidRDefault="006E3F8C" w:rsidP="0069601F">
            <w:pPr>
              <w:pStyle w:val="Figurebullet"/>
            </w:pPr>
          </w:p>
          <w:p w14:paraId="1A1CB587" w14:textId="77777777" w:rsidR="006E3F8C" w:rsidRDefault="006E3F8C" w:rsidP="0069601F">
            <w:pPr>
              <w:pStyle w:val="Figurebullet"/>
            </w:pPr>
          </w:p>
          <w:p w14:paraId="5A6CCCE4" w14:textId="77777777" w:rsidR="006E3F8C" w:rsidRDefault="006E3F8C" w:rsidP="0069601F">
            <w:pPr>
              <w:pStyle w:val="Figurebullet"/>
            </w:pPr>
          </w:p>
          <w:p w14:paraId="1AFD204C" w14:textId="77777777" w:rsidR="006E3F8C" w:rsidRDefault="006E3F8C" w:rsidP="0069601F">
            <w:pPr>
              <w:pStyle w:val="Figurebullet"/>
            </w:pPr>
          </w:p>
          <w:p w14:paraId="7BCCB270" w14:textId="77777777" w:rsidR="006E3F8C" w:rsidRDefault="006E3F8C" w:rsidP="0069601F">
            <w:pPr>
              <w:pStyle w:val="Figurebullet"/>
            </w:pPr>
          </w:p>
          <w:p w14:paraId="76E660AE" w14:textId="77777777" w:rsidR="006E3F8C" w:rsidRDefault="006E3F8C" w:rsidP="0069601F">
            <w:pPr>
              <w:pStyle w:val="Figurebullet"/>
            </w:pPr>
          </w:p>
          <w:p w14:paraId="7F17E5EC" w14:textId="77777777" w:rsidR="006E3F8C" w:rsidRDefault="006E3F8C" w:rsidP="0069601F">
            <w:pPr>
              <w:pStyle w:val="Figurebullet"/>
            </w:pPr>
          </w:p>
          <w:p w14:paraId="52DC9288" w14:textId="77777777" w:rsidR="006E3F8C" w:rsidRDefault="006E3F8C" w:rsidP="0069601F">
            <w:pPr>
              <w:pStyle w:val="Figurebullet"/>
            </w:pPr>
          </w:p>
          <w:p w14:paraId="72EE58B9" w14:textId="77777777" w:rsidR="006E3F8C" w:rsidRDefault="006E3F8C" w:rsidP="0069601F">
            <w:pPr>
              <w:pStyle w:val="Figurebullet"/>
            </w:pPr>
          </w:p>
        </w:tc>
      </w:tr>
      <w:tr w:rsidR="006E3F8C" w14:paraId="32D8849A" w14:textId="77777777" w:rsidTr="0069601F">
        <w:tc>
          <w:tcPr>
            <w:tcW w:w="9013" w:type="dxa"/>
            <w:tcBorders>
              <w:left w:val="single" w:sz="1" w:space="0" w:color="000000"/>
              <w:bottom w:val="single" w:sz="1" w:space="0" w:color="000000"/>
              <w:right w:val="single" w:sz="1" w:space="0" w:color="000000"/>
            </w:tcBorders>
            <w:shd w:val="clear" w:color="auto" w:fill="E6E6FF"/>
          </w:tcPr>
          <w:p w14:paraId="608CFA0F" w14:textId="77777777" w:rsidR="006E3F8C" w:rsidRDefault="006E3F8C" w:rsidP="0069601F">
            <w:pPr>
              <w:pStyle w:val="Projectheading"/>
              <w:shd w:val="clear" w:color="auto" w:fill="FFFFFF"/>
              <w:spacing w:before="60"/>
            </w:pPr>
            <w:r>
              <w:rPr>
                <w:rFonts w:cs="Arial"/>
                <w:bCs/>
                <w:sz w:val="28"/>
                <w:szCs w:val="28"/>
              </w:rPr>
              <w:lastRenderedPageBreak/>
              <w:t>3:</w:t>
            </w:r>
            <w:r>
              <w:rPr>
                <w:rFonts w:cs="Arial"/>
                <w:bCs/>
                <w:sz w:val="28"/>
                <w:szCs w:val="28"/>
              </w:rPr>
              <w:tab/>
              <w:t>Manage customers</w:t>
            </w:r>
          </w:p>
          <w:p w14:paraId="1B62024B" w14:textId="77777777" w:rsidR="006E3F8C" w:rsidRDefault="006E3F8C" w:rsidP="0069601F">
            <w:pPr>
              <w:pStyle w:val="Normalnon-indented"/>
            </w:pPr>
            <w:r>
              <w:t>For this project, you’ll create an application that lets an admin user maintain customer data. To start, this application lets the user select an existing customer. Then, the user can view or update the customer’s data. (</w:t>
            </w:r>
            <w:r>
              <w:rPr>
                <w:i/>
              </w:rPr>
              <w:t>Required reading: chapters 1-6</w:t>
            </w:r>
            <w:r>
              <w:t>)</w:t>
            </w:r>
          </w:p>
          <w:p w14:paraId="19FEBFDB" w14:textId="77777777" w:rsidR="006E3F8C" w:rsidRDefault="006E3F8C" w:rsidP="0069601F">
            <w:pPr>
              <w:pStyle w:val="Projectheading2"/>
            </w:pPr>
            <w:r>
              <w:t>The Select Customer page</w:t>
            </w:r>
          </w:p>
          <w:p w14:paraId="5D12E868" w14:textId="6AC49849" w:rsidR="006E3F8C" w:rsidRDefault="006E3F8C" w:rsidP="0069601F">
            <w:pPr>
              <w:pStyle w:val="Figuregraphic"/>
            </w:pPr>
            <w:r>
              <w:rPr>
                <w:noProof/>
                <w:lang w:val="en-GB" w:eastAsia="en-GB"/>
              </w:rPr>
              <w:drawing>
                <wp:inline distT="0" distB="0" distL="0" distR="0" wp14:anchorId="3675BC88" wp14:editId="439FF69C">
                  <wp:extent cx="5019675" cy="2819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2819400"/>
                          </a:xfrm>
                          <a:prstGeom prst="rect">
                            <a:avLst/>
                          </a:prstGeom>
                          <a:solidFill>
                            <a:srgbClr val="FFFFFF"/>
                          </a:solidFill>
                          <a:ln>
                            <a:noFill/>
                          </a:ln>
                        </pic:spPr>
                      </pic:pic>
                    </a:graphicData>
                  </a:graphic>
                </wp:inline>
              </w:drawing>
            </w:r>
          </w:p>
          <w:p w14:paraId="396AD24C" w14:textId="77777777" w:rsidR="006E3F8C" w:rsidRDefault="006E3F8C" w:rsidP="0069601F">
            <w:pPr>
              <w:pStyle w:val="Projectheading2"/>
            </w:pPr>
            <w:r>
              <w:t>Operation</w:t>
            </w:r>
          </w:p>
          <w:p w14:paraId="52127265" w14:textId="77777777" w:rsidR="006E3F8C" w:rsidRDefault="006E3F8C" w:rsidP="0069601F">
            <w:pPr>
              <w:pStyle w:val="Figurebullet"/>
            </w:pPr>
            <w:r>
              <w:t>When the user enters a last name and clicks the Search button, the application displays a table of customers with the specified last name.</w:t>
            </w:r>
          </w:p>
          <w:p w14:paraId="28BB5CCB" w14:textId="77777777" w:rsidR="006E3F8C" w:rsidRDefault="006E3F8C" w:rsidP="0069601F">
            <w:pPr>
              <w:pStyle w:val="Figurebullet"/>
            </w:pPr>
            <w:r>
              <w:t>When the user clicks the Select button for a customer, the data for that customer is displayed on the View/Update Customer page.</w:t>
            </w:r>
          </w:p>
          <w:p w14:paraId="36E391E4" w14:textId="77777777" w:rsidR="006E3F8C" w:rsidRDefault="006E3F8C" w:rsidP="0069601F">
            <w:pPr>
              <w:pStyle w:val="Figurebullet"/>
            </w:pPr>
          </w:p>
          <w:p w14:paraId="5360AFDE" w14:textId="77777777" w:rsidR="006E3F8C" w:rsidRDefault="006E3F8C" w:rsidP="0069601F">
            <w:pPr>
              <w:pStyle w:val="Normalnon-indented"/>
              <w:shd w:val="clear" w:color="auto" w:fill="FFFFFF"/>
              <w:spacing w:before="60" w:after="120"/>
              <w:rPr>
                <w:rFonts w:cs="Arial"/>
                <w:b/>
                <w:bCs/>
                <w:sz w:val="28"/>
                <w:szCs w:val="28"/>
              </w:rPr>
            </w:pPr>
          </w:p>
          <w:p w14:paraId="3F47C1E6" w14:textId="77777777" w:rsidR="006E3F8C" w:rsidRDefault="006E3F8C" w:rsidP="0069601F">
            <w:pPr>
              <w:pStyle w:val="Normalnon-indented"/>
              <w:shd w:val="clear" w:color="auto" w:fill="FFFFFF"/>
              <w:spacing w:before="60" w:after="120"/>
              <w:rPr>
                <w:rFonts w:cs="Arial"/>
                <w:b/>
                <w:bCs/>
                <w:sz w:val="28"/>
                <w:szCs w:val="28"/>
              </w:rPr>
            </w:pPr>
          </w:p>
          <w:p w14:paraId="3EE65DC3" w14:textId="77777777" w:rsidR="006E3F8C" w:rsidRDefault="006E3F8C" w:rsidP="0069601F">
            <w:pPr>
              <w:pStyle w:val="Normalnon-indented"/>
              <w:shd w:val="clear" w:color="auto" w:fill="FFFFFF"/>
              <w:spacing w:before="60" w:after="120"/>
              <w:rPr>
                <w:rFonts w:cs="Arial"/>
                <w:b/>
                <w:bCs/>
                <w:sz w:val="28"/>
                <w:szCs w:val="28"/>
              </w:rPr>
            </w:pPr>
          </w:p>
          <w:p w14:paraId="26A7C713" w14:textId="77777777" w:rsidR="006E3F8C" w:rsidRDefault="006E3F8C" w:rsidP="0069601F">
            <w:pPr>
              <w:pStyle w:val="Normalnon-indented"/>
              <w:shd w:val="clear" w:color="auto" w:fill="FFFFFF"/>
              <w:spacing w:before="60" w:after="120"/>
              <w:rPr>
                <w:rFonts w:cs="Arial"/>
                <w:b/>
                <w:bCs/>
                <w:sz w:val="28"/>
                <w:szCs w:val="28"/>
              </w:rPr>
            </w:pPr>
          </w:p>
          <w:p w14:paraId="0D8CF773" w14:textId="77777777" w:rsidR="006E3F8C" w:rsidRDefault="006E3F8C" w:rsidP="0069601F">
            <w:pPr>
              <w:pStyle w:val="Normalnon-indented"/>
              <w:shd w:val="clear" w:color="auto" w:fill="FFFFFF"/>
              <w:spacing w:before="60" w:after="120"/>
              <w:rPr>
                <w:rFonts w:cs="Arial"/>
                <w:b/>
                <w:bCs/>
                <w:sz w:val="28"/>
                <w:szCs w:val="28"/>
              </w:rPr>
            </w:pPr>
          </w:p>
          <w:p w14:paraId="73FDBE8E" w14:textId="77777777" w:rsidR="006E3F8C" w:rsidRDefault="006E3F8C" w:rsidP="0069601F">
            <w:pPr>
              <w:pStyle w:val="Normalnon-indented"/>
              <w:shd w:val="clear" w:color="auto" w:fill="FFFFFF"/>
              <w:spacing w:before="60" w:after="120"/>
              <w:rPr>
                <w:rFonts w:cs="Arial"/>
                <w:b/>
                <w:bCs/>
                <w:sz w:val="28"/>
                <w:szCs w:val="28"/>
              </w:rPr>
            </w:pPr>
          </w:p>
          <w:p w14:paraId="68844E3C" w14:textId="77777777" w:rsidR="006E3F8C" w:rsidRDefault="006E3F8C" w:rsidP="0069601F">
            <w:pPr>
              <w:pStyle w:val="Normalnon-indented"/>
              <w:shd w:val="clear" w:color="auto" w:fill="FFFFFF"/>
              <w:spacing w:before="60" w:after="120"/>
              <w:rPr>
                <w:rFonts w:cs="Arial"/>
                <w:b/>
                <w:bCs/>
                <w:sz w:val="28"/>
                <w:szCs w:val="28"/>
              </w:rPr>
            </w:pPr>
          </w:p>
          <w:p w14:paraId="36BA4F5B" w14:textId="77777777" w:rsidR="006E3F8C" w:rsidRDefault="006E3F8C" w:rsidP="0069601F">
            <w:pPr>
              <w:pStyle w:val="Normalnon-indented"/>
              <w:shd w:val="clear" w:color="auto" w:fill="FFFFFF"/>
              <w:spacing w:before="60" w:after="120"/>
              <w:rPr>
                <w:rFonts w:cs="Arial"/>
                <w:b/>
                <w:bCs/>
                <w:sz w:val="28"/>
                <w:szCs w:val="28"/>
              </w:rPr>
            </w:pPr>
          </w:p>
          <w:p w14:paraId="24831DB1" w14:textId="77777777" w:rsidR="006E3F8C" w:rsidRDefault="006E3F8C" w:rsidP="0069601F">
            <w:pPr>
              <w:pStyle w:val="Normalnon-indented"/>
              <w:shd w:val="clear" w:color="auto" w:fill="FFFFFF"/>
              <w:spacing w:before="60" w:after="120"/>
              <w:rPr>
                <w:rFonts w:cs="Arial"/>
                <w:b/>
                <w:bCs/>
                <w:sz w:val="28"/>
                <w:szCs w:val="28"/>
              </w:rPr>
            </w:pPr>
          </w:p>
          <w:p w14:paraId="5516DBA7" w14:textId="77777777" w:rsidR="006E3F8C" w:rsidRDefault="006E3F8C" w:rsidP="0069601F">
            <w:pPr>
              <w:pStyle w:val="Normalnon-indented"/>
              <w:shd w:val="clear" w:color="auto" w:fill="FFFFFF"/>
              <w:spacing w:before="60" w:after="120"/>
              <w:rPr>
                <w:rFonts w:cs="Arial"/>
                <w:b/>
                <w:bCs/>
                <w:sz w:val="28"/>
                <w:szCs w:val="28"/>
              </w:rPr>
            </w:pPr>
          </w:p>
          <w:p w14:paraId="68F57307" w14:textId="77777777" w:rsidR="006E3F8C" w:rsidRDefault="006E3F8C" w:rsidP="0069601F">
            <w:pPr>
              <w:pStyle w:val="Normalnon-indented"/>
              <w:shd w:val="clear" w:color="auto" w:fill="FFFFFF"/>
              <w:spacing w:before="60" w:after="120"/>
              <w:rPr>
                <w:rFonts w:cs="Arial"/>
                <w:b/>
                <w:bCs/>
                <w:sz w:val="28"/>
                <w:szCs w:val="28"/>
              </w:rPr>
            </w:pPr>
          </w:p>
          <w:p w14:paraId="2B4AB9D2" w14:textId="77777777" w:rsidR="006E3F8C" w:rsidRDefault="006E3F8C" w:rsidP="0069601F">
            <w:pPr>
              <w:pStyle w:val="Normalnon-indented"/>
              <w:shd w:val="clear" w:color="auto" w:fill="FFFFFF"/>
              <w:spacing w:before="60" w:after="120"/>
              <w:rPr>
                <w:rFonts w:cs="Arial"/>
                <w:b/>
                <w:bCs/>
                <w:sz w:val="28"/>
                <w:szCs w:val="28"/>
              </w:rPr>
            </w:pPr>
          </w:p>
          <w:p w14:paraId="6CC784CE" w14:textId="77777777" w:rsidR="006E3F8C" w:rsidRDefault="006E3F8C" w:rsidP="0069601F">
            <w:pPr>
              <w:pStyle w:val="Normalnon-indented"/>
              <w:shd w:val="clear" w:color="auto" w:fill="FFFFFF"/>
              <w:spacing w:before="60" w:after="120"/>
              <w:rPr>
                <w:rFonts w:cs="Arial"/>
                <w:b/>
                <w:bCs/>
                <w:sz w:val="28"/>
                <w:szCs w:val="28"/>
              </w:rPr>
            </w:pPr>
          </w:p>
          <w:p w14:paraId="3D3EB2AB" w14:textId="77777777" w:rsidR="006E3F8C" w:rsidRDefault="006E3F8C" w:rsidP="0069601F">
            <w:pPr>
              <w:pStyle w:val="Normalnon-indented"/>
              <w:shd w:val="clear" w:color="auto" w:fill="FFFFFF"/>
              <w:spacing w:before="60" w:after="120"/>
              <w:rPr>
                <w:rFonts w:cs="Arial"/>
                <w:b/>
                <w:bCs/>
                <w:sz w:val="28"/>
                <w:szCs w:val="28"/>
              </w:rPr>
            </w:pPr>
          </w:p>
          <w:p w14:paraId="29593040" w14:textId="77777777" w:rsidR="006E3F8C" w:rsidRDefault="006E3F8C" w:rsidP="0069601F">
            <w:pPr>
              <w:pStyle w:val="Normalnon-indented"/>
              <w:shd w:val="clear" w:color="auto" w:fill="FFFFFF"/>
              <w:spacing w:before="60" w:after="120"/>
              <w:rPr>
                <w:rFonts w:cs="Arial"/>
                <w:b/>
                <w:bCs/>
                <w:sz w:val="28"/>
                <w:szCs w:val="28"/>
              </w:rPr>
            </w:pPr>
          </w:p>
          <w:p w14:paraId="5D9CD0D4" w14:textId="77777777" w:rsidR="006E3F8C" w:rsidRDefault="006E3F8C" w:rsidP="0069601F">
            <w:pPr>
              <w:pStyle w:val="Normalnon-indented"/>
              <w:shd w:val="clear" w:color="auto" w:fill="FFFFFF"/>
              <w:spacing w:before="60" w:after="120"/>
              <w:rPr>
                <w:rFonts w:cs="Arial"/>
                <w:b/>
                <w:bCs/>
                <w:sz w:val="28"/>
                <w:szCs w:val="28"/>
              </w:rPr>
            </w:pPr>
          </w:p>
          <w:p w14:paraId="64043D17" w14:textId="77777777" w:rsidR="006E3F8C" w:rsidRDefault="006E3F8C" w:rsidP="0069601F">
            <w:pPr>
              <w:pStyle w:val="Normalnon-indented"/>
              <w:shd w:val="clear" w:color="auto" w:fill="FFFFFF"/>
              <w:spacing w:before="60" w:after="120"/>
              <w:rPr>
                <w:rFonts w:cs="Arial"/>
                <w:b/>
                <w:bCs/>
                <w:sz w:val="28"/>
                <w:szCs w:val="28"/>
              </w:rPr>
            </w:pPr>
          </w:p>
          <w:p w14:paraId="11A880A9" w14:textId="77777777" w:rsidR="006E3F8C" w:rsidRDefault="006E3F8C" w:rsidP="0069601F">
            <w:pPr>
              <w:pStyle w:val="Normalnon-indented"/>
              <w:shd w:val="clear" w:color="auto" w:fill="FFFFFF"/>
              <w:spacing w:before="60" w:after="120"/>
              <w:rPr>
                <w:rFonts w:cs="Arial"/>
                <w:b/>
                <w:bCs/>
                <w:sz w:val="28"/>
                <w:szCs w:val="28"/>
              </w:rPr>
            </w:pPr>
          </w:p>
          <w:p w14:paraId="085C9D0E" w14:textId="77777777" w:rsidR="006E3F8C" w:rsidRDefault="006E3F8C" w:rsidP="0069601F">
            <w:pPr>
              <w:pStyle w:val="Normalnon-indented"/>
              <w:shd w:val="clear" w:color="auto" w:fill="FFFFFF"/>
              <w:spacing w:before="60" w:after="120"/>
              <w:rPr>
                <w:rFonts w:cs="Arial"/>
                <w:b/>
                <w:bCs/>
                <w:sz w:val="28"/>
                <w:szCs w:val="28"/>
              </w:rPr>
            </w:pPr>
          </w:p>
          <w:p w14:paraId="6401C467" w14:textId="77777777" w:rsidR="006E3F8C" w:rsidRDefault="006E3F8C" w:rsidP="0069601F">
            <w:pPr>
              <w:pStyle w:val="Normalnon-indented"/>
              <w:shd w:val="clear" w:color="auto" w:fill="FFFFFF"/>
              <w:spacing w:before="60" w:after="120"/>
              <w:rPr>
                <w:rFonts w:cs="Arial"/>
                <w:b/>
                <w:bCs/>
                <w:sz w:val="28"/>
                <w:szCs w:val="28"/>
              </w:rPr>
            </w:pPr>
          </w:p>
        </w:tc>
      </w:tr>
      <w:tr w:rsidR="006E3F8C" w14:paraId="435A0449" w14:textId="77777777" w:rsidTr="0069601F">
        <w:tc>
          <w:tcPr>
            <w:tcW w:w="9013" w:type="dxa"/>
            <w:tcBorders>
              <w:left w:val="single" w:sz="1" w:space="0" w:color="000000"/>
              <w:bottom w:val="single" w:sz="1" w:space="0" w:color="000000"/>
              <w:right w:val="single" w:sz="1" w:space="0" w:color="000000"/>
            </w:tcBorders>
            <w:shd w:val="clear" w:color="auto" w:fill="E6E6FF"/>
          </w:tcPr>
          <w:p w14:paraId="3763D1FA" w14:textId="77777777" w:rsidR="006E3F8C" w:rsidRDefault="006E3F8C" w:rsidP="0069601F">
            <w:pPr>
              <w:pStyle w:val="Projectheading2"/>
            </w:pPr>
            <w:r>
              <w:lastRenderedPageBreak/>
              <w:t>The View/Update Customer page</w:t>
            </w:r>
          </w:p>
          <w:p w14:paraId="0B7B28FC" w14:textId="35B30A75" w:rsidR="006E3F8C" w:rsidRDefault="006E3F8C" w:rsidP="0069601F">
            <w:pPr>
              <w:pStyle w:val="Figuregraphic"/>
            </w:pPr>
            <w:r>
              <w:rPr>
                <w:noProof/>
                <w:lang w:val="en-GB" w:eastAsia="en-GB"/>
              </w:rPr>
              <w:drawing>
                <wp:inline distT="0" distB="0" distL="0" distR="0" wp14:anchorId="5DCE836C" wp14:editId="52F254FB">
                  <wp:extent cx="5019675" cy="402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4029075"/>
                          </a:xfrm>
                          <a:prstGeom prst="rect">
                            <a:avLst/>
                          </a:prstGeom>
                          <a:solidFill>
                            <a:srgbClr val="FFFFFF"/>
                          </a:solidFill>
                          <a:ln>
                            <a:noFill/>
                          </a:ln>
                        </pic:spPr>
                      </pic:pic>
                    </a:graphicData>
                  </a:graphic>
                </wp:inline>
              </w:drawing>
            </w:r>
          </w:p>
          <w:p w14:paraId="0EDFF1C3" w14:textId="77777777" w:rsidR="006E3F8C" w:rsidRDefault="006E3F8C" w:rsidP="0069601F">
            <w:pPr>
              <w:pStyle w:val="Projectheading2"/>
            </w:pPr>
            <w:r>
              <w:t>Operation</w:t>
            </w:r>
          </w:p>
          <w:p w14:paraId="404A91BE" w14:textId="77777777" w:rsidR="006E3F8C" w:rsidRDefault="006E3F8C" w:rsidP="006E3F8C">
            <w:pPr>
              <w:pStyle w:val="Figurebullet"/>
              <w:numPr>
                <w:ilvl w:val="0"/>
                <w:numId w:val="9"/>
              </w:numPr>
            </w:pPr>
            <w:r>
              <w:t>When the user clicks the Update Customer button for a customer, the application updates the database. The user can also click the Back button or the Search Customers link to return to the Search Customers page without modifying the database.</w:t>
            </w:r>
          </w:p>
          <w:p w14:paraId="07C5FFF1" w14:textId="77777777" w:rsidR="006E3F8C" w:rsidRDefault="006E3F8C" w:rsidP="0069601F">
            <w:pPr>
              <w:pStyle w:val="Projectheading2"/>
              <w:rPr>
                <w:rFonts w:cs="Calibri"/>
                <w:sz w:val="22"/>
              </w:rPr>
            </w:pPr>
            <w:r>
              <w:t>Specifications</w:t>
            </w:r>
          </w:p>
          <w:p w14:paraId="51F872D4" w14:textId="77777777" w:rsidR="006E3F8C" w:rsidRDefault="006E3F8C" w:rsidP="006E3F8C">
            <w:pPr>
              <w:pStyle w:val="Figurebullet"/>
              <w:numPr>
                <w:ilvl w:val="0"/>
                <w:numId w:val="9"/>
              </w:numPr>
              <w:rPr>
                <w:rFonts w:cs="Arial"/>
                <w:b/>
                <w:bCs/>
                <w:sz w:val="28"/>
                <w:szCs w:val="28"/>
              </w:rPr>
            </w:pPr>
            <w:r>
              <w:rPr>
                <w:b/>
                <w:bCs/>
              </w:rPr>
              <w:t xml:space="preserve">US is the country code for the United States. </w:t>
            </w:r>
          </w:p>
        </w:tc>
      </w:tr>
    </w:tbl>
    <w:p w14:paraId="6123A8A9" w14:textId="0308D84C" w:rsidR="00997615" w:rsidRPr="00387B7E" w:rsidRDefault="00997615" w:rsidP="006E3F8C">
      <w:pPr>
        <w:ind w:right="423"/>
        <w:rPr>
          <w:rFonts w:asciiTheme="majorHAnsi" w:hAnsiTheme="majorHAnsi" w:cstheme="majorHAnsi"/>
          <w:sz w:val="22"/>
          <w:szCs w:val="22"/>
        </w:rPr>
      </w:pPr>
    </w:p>
    <w:sectPr w:rsidR="00997615" w:rsidRPr="00387B7E" w:rsidSect="00ED2E27">
      <w:pgSz w:w="11906" w:h="16838"/>
      <w:pgMar w:top="567" w:right="567" w:bottom="567" w:left="567" w:header="556"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3A3F6" w14:textId="77777777" w:rsidR="00D27300" w:rsidRDefault="00D27300" w:rsidP="007026C1">
      <w:r>
        <w:separator/>
      </w:r>
    </w:p>
  </w:endnote>
  <w:endnote w:type="continuationSeparator" w:id="0">
    <w:p w14:paraId="1EF1E3FA" w14:textId="77777777" w:rsidR="00D27300" w:rsidRDefault="00D27300"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w:charset w:val="00"/>
    <w:family w:val="auto"/>
    <w:pitch w:val="variable"/>
    <w:sig w:usb0="A00002FF" w:usb1="7800205A" w:usb2="14600000" w:usb3="00000000" w:csb0="00000193"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DCC8E" w14:textId="77777777" w:rsidR="009A3F4C" w:rsidRDefault="009A3F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3A8AE" w14:textId="0B45D475" w:rsidR="002C2945" w:rsidRDefault="002C2945" w:rsidP="008D134C">
    <w:pPr>
      <w:pStyle w:val="Footer"/>
      <w:tabs>
        <w:tab w:val="clear" w:pos="4513"/>
        <w:tab w:val="clear" w:pos="9026"/>
        <w:tab w:val="center" w:pos="5103"/>
        <w:tab w:val="right" w:pos="10773"/>
      </w:tabs>
      <w:rPr>
        <w:rFonts w:ascii="Arial" w:hAnsi="Arial" w:cs="Arial"/>
        <w:sz w:val="16"/>
        <w:szCs w:val="16"/>
      </w:rPr>
    </w:pPr>
    <w:r w:rsidRPr="002A588F">
      <w:rPr>
        <w:rFonts w:ascii="Arial" w:hAnsi="Arial" w:cs="Arial"/>
        <w:sz w:val="16"/>
        <w:szCs w:val="16"/>
      </w:rPr>
      <w:fldChar w:fldCharType="begin"/>
    </w:r>
    <w:r w:rsidRPr="002A588F">
      <w:rPr>
        <w:rFonts w:ascii="Arial" w:hAnsi="Arial" w:cs="Arial"/>
        <w:sz w:val="16"/>
        <w:szCs w:val="16"/>
      </w:rPr>
      <w:instrText xml:space="preserve"> FILENAME   \* MERGEFORMAT </w:instrText>
    </w:r>
    <w:r w:rsidRPr="002A588F">
      <w:rPr>
        <w:rFonts w:ascii="Arial" w:hAnsi="Arial" w:cs="Arial"/>
        <w:sz w:val="16"/>
        <w:szCs w:val="16"/>
      </w:rPr>
      <w:fldChar w:fldCharType="separate"/>
    </w:r>
    <w:r w:rsidR="00ED2E27">
      <w:rPr>
        <w:rFonts w:ascii="Arial" w:hAnsi="Arial" w:cs="Arial"/>
        <w:noProof/>
        <w:sz w:val="16"/>
        <w:szCs w:val="16"/>
      </w:rPr>
      <w:t>Assessment - Written</w:t>
    </w:r>
    <w:r w:rsidRPr="002A588F">
      <w:rPr>
        <w:rFonts w:ascii="Arial" w:hAnsi="Arial" w:cs="Arial"/>
        <w:sz w:val="16"/>
        <w:szCs w:val="16"/>
      </w:rPr>
      <w:fldChar w:fldCharType="end"/>
    </w:r>
    <w:r w:rsidR="002F43F1">
      <w:rPr>
        <w:rFonts w:ascii="Arial" w:hAnsi="Arial" w:cs="Arial"/>
        <w:sz w:val="16"/>
        <w:szCs w:val="16"/>
      </w:rPr>
      <w:t xml:space="preserve"> (Unit Code)</w:t>
    </w:r>
    <w:r w:rsidR="00E34E5F">
      <w:rPr>
        <w:rFonts w:ascii="Arial" w:hAnsi="Arial" w:cs="Arial"/>
        <w:sz w:val="16"/>
        <w:szCs w:val="16"/>
      </w:rPr>
      <w:tab/>
      <w:t xml:space="preserve">Ver. </w:t>
    </w:r>
    <w:r w:rsidR="00953B4A">
      <w:rPr>
        <w:rFonts w:ascii="Arial" w:hAnsi="Arial" w:cs="Arial"/>
        <w:sz w:val="16"/>
        <w:szCs w:val="16"/>
      </w:rPr>
      <w:t>1</w:t>
    </w:r>
    <w:r w:rsidRPr="002A588F">
      <w:rPr>
        <w:rFonts w:ascii="Arial" w:hAnsi="Arial" w:cs="Arial"/>
        <w:sz w:val="16"/>
        <w:szCs w:val="16"/>
      </w:rPr>
      <w:t>: (dd/mm/yyyy)</w:t>
    </w:r>
    <w:r w:rsidRPr="002A588F">
      <w:rPr>
        <w:rFonts w:ascii="Arial" w:hAnsi="Arial" w:cs="Arial"/>
        <w:sz w:val="16"/>
        <w:szCs w:val="16"/>
      </w:rPr>
      <w:tab/>
      <w:t xml:space="preserve">Page </w:t>
    </w:r>
    <w:r w:rsidRPr="002A588F">
      <w:rPr>
        <w:rFonts w:ascii="Arial" w:hAnsi="Arial" w:cs="Arial"/>
        <w:sz w:val="16"/>
        <w:szCs w:val="16"/>
      </w:rPr>
      <w:fldChar w:fldCharType="begin"/>
    </w:r>
    <w:r w:rsidRPr="002A588F">
      <w:rPr>
        <w:rFonts w:ascii="Arial" w:hAnsi="Arial" w:cs="Arial"/>
        <w:sz w:val="16"/>
        <w:szCs w:val="16"/>
      </w:rPr>
      <w:instrText xml:space="preserve"> PAGE </w:instrText>
    </w:r>
    <w:r w:rsidRPr="002A588F">
      <w:rPr>
        <w:rFonts w:ascii="Arial" w:hAnsi="Arial" w:cs="Arial"/>
        <w:sz w:val="16"/>
        <w:szCs w:val="16"/>
      </w:rPr>
      <w:fldChar w:fldCharType="separate"/>
    </w:r>
    <w:r w:rsidR="00E5168C">
      <w:rPr>
        <w:rFonts w:ascii="Arial" w:hAnsi="Arial" w:cs="Arial"/>
        <w:noProof/>
        <w:sz w:val="16"/>
        <w:szCs w:val="16"/>
      </w:rPr>
      <w:t>13</w:t>
    </w:r>
    <w:r w:rsidRPr="002A588F">
      <w:rPr>
        <w:rFonts w:ascii="Arial" w:hAnsi="Arial" w:cs="Arial"/>
        <w:sz w:val="16"/>
        <w:szCs w:val="16"/>
      </w:rPr>
      <w:fldChar w:fldCharType="end"/>
    </w:r>
    <w:r w:rsidRPr="002A588F">
      <w:rPr>
        <w:rFonts w:ascii="Arial" w:hAnsi="Arial" w:cs="Arial"/>
        <w:sz w:val="16"/>
        <w:szCs w:val="16"/>
      </w:rPr>
      <w:t xml:space="preserve"> of </w:t>
    </w:r>
    <w:r w:rsidR="00DD0F95">
      <w:rPr>
        <w:rFonts w:ascii="Arial" w:hAnsi="Arial" w:cs="Arial"/>
        <w:sz w:val="16"/>
        <w:szCs w:val="16"/>
      </w:rPr>
      <w:fldChar w:fldCharType="begin"/>
    </w:r>
    <w:r w:rsidR="00DD0F95">
      <w:rPr>
        <w:rFonts w:ascii="Arial" w:hAnsi="Arial" w:cs="Arial"/>
        <w:sz w:val="16"/>
        <w:szCs w:val="16"/>
      </w:rPr>
      <w:instrText xml:space="preserve"> NUMPAGES  </w:instrText>
    </w:r>
    <w:r w:rsidR="00DD0F95">
      <w:rPr>
        <w:rFonts w:ascii="Arial" w:hAnsi="Arial" w:cs="Arial"/>
        <w:sz w:val="16"/>
        <w:szCs w:val="16"/>
      </w:rPr>
      <w:fldChar w:fldCharType="separate"/>
    </w:r>
    <w:r w:rsidR="00E5168C">
      <w:rPr>
        <w:rFonts w:ascii="Arial" w:hAnsi="Arial" w:cs="Arial"/>
        <w:noProof/>
        <w:sz w:val="16"/>
        <w:szCs w:val="16"/>
      </w:rPr>
      <w:t>13</w:t>
    </w:r>
    <w:r w:rsidR="00DD0F95">
      <w:rPr>
        <w:rFonts w:ascii="Arial" w:hAnsi="Arial" w:cs="Arial"/>
        <w:sz w:val="16"/>
        <w:szCs w:val="16"/>
      </w:rPr>
      <w:fldChar w:fldCharType="end"/>
    </w:r>
  </w:p>
  <w:p w14:paraId="6123A8AF" w14:textId="77777777" w:rsidR="008E39ED" w:rsidRPr="002C2945" w:rsidRDefault="008E39ED" w:rsidP="008D134C">
    <w:pPr>
      <w:pStyle w:val="Footer"/>
      <w:tabs>
        <w:tab w:val="clear" w:pos="4513"/>
        <w:tab w:val="clear" w:pos="9026"/>
        <w:tab w:val="center" w:pos="5103"/>
        <w:tab w:val="right" w:pos="10773"/>
      </w:tabs>
      <w:rPr>
        <w:rFonts w:ascii="Arial" w:hAnsi="Arial" w:cs="Arial"/>
        <w:sz w:val="16"/>
        <w:szCs w:val="16"/>
      </w:rPr>
    </w:pPr>
    <w:r>
      <w:rPr>
        <w:rFonts w:asciiTheme="majorHAnsi" w:hAnsiTheme="majorHAnsi" w:cstheme="majorHAnsi"/>
        <w:sz w:val="16"/>
        <w:szCs w:val="16"/>
      </w:rPr>
      <w:t>TMP 123 E v 1.0 (23/04/15)         © TAFE Queensland. Uncontrolled copy if printed. Refer to TAFE Queensland intranet for current version of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3A8B9" w14:textId="7747A826" w:rsidR="002C2945" w:rsidRDefault="002C2945" w:rsidP="009A3F4C">
    <w:pPr>
      <w:rPr>
        <w:rFonts w:ascii="Arial" w:hAnsi="Arial" w:cs="Arial"/>
        <w:sz w:val="16"/>
        <w:szCs w:val="16"/>
      </w:rPr>
    </w:pPr>
    <w:r w:rsidRPr="002A588F">
      <w:rPr>
        <w:rFonts w:ascii="Arial" w:hAnsi="Arial" w:cs="Arial"/>
        <w:sz w:val="16"/>
        <w:szCs w:val="16"/>
      </w:rPr>
      <w:fldChar w:fldCharType="begin"/>
    </w:r>
    <w:r w:rsidRPr="002A588F">
      <w:rPr>
        <w:rFonts w:ascii="Arial" w:hAnsi="Arial" w:cs="Arial"/>
        <w:sz w:val="16"/>
        <w:szCs w:val="16"/>
      </w:rPr>
      <w:instrText xml:space="preserve"> FILENAME   \* MERGEFORMAT </w:instrText>
    </w:r>
    <w:r w:rsidRPr="002A588F">
      <w:rPr>
        <w:rFonts w:ascii="Arial" w:hAnsi="Arial" w:cs="Arial"/>
        <w:sz w:val="16"/>
        <w:szCs w:val="16"/>
      </w:rPr>
      <w:fldChar w:fldCharType="separate"/>
    </w:r>
    <w:r w:rsidR="00ED2E27">
      <w:rPr>
        <w:rFonts w:ascii="Arial" w:hAnsi="Arial" w:cs="Arial"/>
        <w:noProof/>
        <w:sz w:val="16"/>
        <w:szCs w:val="16"/>
      </w:rPr>
      <w:t>Assessment - Written</w:t>
    </w:r>
    <w:r w:rsidRPr="002A588F">
      <w:rPr>
        <w:rFonts w:ascii="Arial" w:hAnsi="Arial" w:cs="Arial"/>
        <w:sz w:val="16"/>
        <w:szCs w:val="16"/>
      </w:rPr>
      <w:fldChar w:fldCharType="end"/>
    </w:r>
    <w:r w:rsidR="009A3F4C">
      <w:rPr>
        <w:rFonts w:ascii="Arial" w:hAnsi="Arial" w:cs="Arial"/>
        <w:sz w:val="16"/>
        <w:szCs w:val="16"/>
      </w:rPr>
      <w:t xml:space="preserve"> </w:t>
    </w:r>
    <w:r w:rsidR="009A3F4C" w:rsidRPr="008235D8">
      <w:rPr>
        <w:sz w:val="22"/>
        <w:szCs w:val="22"/>
      </w:rPr>
      <w:t>ICTWEB502</w:t>
    </w:r>
    <w:r w:rsidR="009A3F4C">
      <w:rPr>
        <w:sz w:val="22"/>
        <w:szCs w:val="22"/>
      </w:rPr>
      <w:t xml:space="preserve"> </w:t>
    </w:r>
    <w:r w:rsidRPr="002A588F">
      <w:rPr>
        <w:rFonts w:ascii="Arial" w:hAnsi="Arial" w:cs="Arial"/>
        <w:sz w:val="16"/>
        <w:szCs w:val="16"/>
      </w:rPr>
      <w:tab/>
      <w:t xml:space="preserve">Ver. </w:t>
    </w:r>
    <w:r w:rsidR="00953B4A">
      <w:rPr>
        <w:rFonts w:ascii="Arial" w:hAnsi="Arial" w:cs="Arial"/>
        <w:sz w:val="16"/>
        <w:szCs w:val="16"/>
      </w:rPr>
      <w:t>1</w:t>
    </w:r>
    <w:r w:rsidRPr="002A588F">
      <w:rPr>
        <w:rFonts w:ascii="Arial" w:hAnsi="Arial" w:cs="Arial"/>
        <w:sz w:val="16"/>
        <w:szCs w:val="16"/>
      </w:rPr>
      <w:t>: (</w:t>
    </w:r>
    <w:r w:rsidR="009A3F4C">
      <w:rPr>
        <w:rFonts w:ascii="Arial" w:hAnsi="Arial" w:cs="Arial"/>
        <w:sz w:val="16"/>
        <w:szCs w:val="16"/>
      </w:rPr>
      <w:t>5/01/16</w:t>
    </w:r>
    <w:r w:rsidRPr="002A588F">
      <w:rPr>
        <w:rFonts w:ascii="Arial" w:hAnsi="Arial" w:cs="Arial"/>
        <w:sz w:val="16"/>
        <w:szCs w:val="16"/>
      </w:rPr>
      <w:t>)</w:t>
    </w:r>
    <w:r w:rsidRPr="002A588F">
      <w:rPr>
        <w:rFonts w:ascii="Arial" w:hAnsi="Arial" w:cs="Arial"/>
        <w:sz w:val="16"/>
        <w:szCs w:val="16"/>
      </w:rPr>
      <w:tab/>
      <w:t xml:space="preserve">Page </w:t>
    </w:r>
    <w:r w:rsidRPr="002A588F">
      <w:rPr>
        <w:rFonts w:ascii="Arial" w:hAnsi="Arial" w:cs="Arial"/>
        <w:sz w:val="16"/>
        <w:szCs w:val="16"/>
      </w:rPr>
      <w:fldChar w:fldCharType="begin"/>
    </w:r>
    <w:r w:rsidRPr="002A588F">
      <w:rPr>
        <w:rFonts w:ascii="Arial" w:hAnsi="Arial" w:cs="Arial"/>
        <w:sz w:val="16"/>
        <w:szCs w:val="16"/>
      </w:rPr>
      <w:instrText xml:space="preserve"> PAGE </w:instrText>
    </w:r>
    <w:r w:rsidRPr="002A588F">
      <w:rPr>
        <w:rFonts w:ascii="Arial" w:hAnsi="Arial" w:cs="Arial"/>
        <w:sz w:val="16"/>
        <w:szCs w:val="16"/>
      </w:rPr>
      <w:fldChar w:fldCharType="separate"/>
    </w:r>
    <w:r w:rsidR="00E5168C">
      <w:rPr>
        <w:rFonts w:ascii="Arial" w:hAnsi="Arial" w:cs="Arial"/>
        <w:noProof/>
        <w:sz w:val="16"/>
        <w:szCs w:val="16"/>
      </w:rPr>
      <w:t>1</w:t>
    </w:r>
    <w:r w:rsidRPr="002A588F">
      <w:rPr>
        <w:rFonts w:ascii="Arial" w:hAnsi="Arial" w:cs="Arial"/>
        <w:sz w:val="16"/>
        <w:szCs w:val="16"/>
      </w:rPr>
      <w:fldChar w:fldCharType="end"/>
    </w:r>
    <w:r w:rsidRPr="002A588F">
      <w:rPr>
        <w:rFonts w:ascii="Arial" w:hAnsi="Arial" w:cs="Arial"/>
        <w:sz w:val="16"/>
        <w:szCs w:val="16"/>
      </w:rPr>
      <w:t xml:space="preserve"> of </w:t>
    </w:r>
    <w:r w:rsidR="00DD0F95">
      <w:rPr>
        <w:rFonts w:ascii="Arial" w:hAnsi="Arial" w:cs="Arial"/>
        <w:sz w:val="16"/>
        <w:szCs w:val="16"/>
      </w:rPr>
      <w:fldChar w:fldCharType="begin"/>
    </w:r>
    <w:r w:rsidR="00DD0F95">
      <w:rPr>
        <w:rFonts w:ascii="Arial" w:hAnsi="Arial" w:cs="Arial"/>
        <w:sz w:val="16"/>
        <w:szCs w:val="16"/>
      </w:rPr>
      <w:instrText xml:space="preserve"> NUMPAGES  </w:instrText>
    </w:r>
    <w:r w:rsidR="00DD0F95">
      <w:rPr>
        <w:rFonts w:ascii="Arial" w:hAnsi="Arial" w:cs="Arial"/>
        <w:sz w:val="16"/>
        <w:szCs w:val="16"/>
      </w:rPr>
      <w:fldChar w:fldCharType="separate"/>
    </w:r>
    <w:r w:rsidR="00E5168C">
      <w:rPr>
        <w:rFonts w:ascii="Arial" w:hAnsi="Arial" w:cs="Arial"/>
        <w:noProof/>
        <w:sz w:val="16"/>
        <w:szCs w:val="16"/>
      </w:rPr>
      <w:t>13</w:t>
    </w:r>
    <w:r w:rsidR="00DD0F95">
      <w:rPr>
        <w:rFonts w:ascii="Arial" w:hAnsi="Arial" w:cs="Arial"/>
        <w:sz w:val="16"/>
        <w:szCs w:val="16"/>
      </w:rPr>
      <w:fldChar w:fldCharType="end"/>
    </w:r>
  </w:p>
  <w:p w14:paraId="6123A8BA" w14:textId="77777777" w:rsidR="008E39ED" w:rsidRPr="002C2945" w:rsidRDefault="008E39ED" w:rsidP="002C2945">
    <w:pPr>
      <w:pStyle w:val="Footer"/>
      <w:tabs>
        <w:tab w:val="clear" w:pos="4513"/>
        <w:tab w:val="clear" w:pos="9026"/>
        <w:tab w:val="center" w:pos="5103"/>
        <w:tab w:val="right" w:pos="10632"/>
      </w:tabs>
      <w:rPr>
        <w:rFonts w:ascii="Arial" w:hAnsi="Arial" w:cs="Arial"/>
        <w:sz w:val="16"/>
        <w:szCs w:val="16"/>
      </w:rPr>
    </w:pPr>
    <w:r>
      <w:rPr>
        <w:rFonts w:asciiTheme="majorHAnsi" w:hAnsiTheme="majorHAnsi" w:cstheme="majorHAnsi"/>
        <w:sz w:val="16"/>
        <w:szCs w:val="16"/>
      </w:rPr>
      <w:t>TMP 123 E v 1.0 (23/04/15)         © TAFE Queensland. Uncontrolled copy if printed. Refer to TAFE Queensland intranet for current version of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2445A" w14:textId="77777777" w:rsidR="00D27300" w:rsidRDefault="00D27300" w:rsidP="007026C1">
      <w:r>
        <w:separator/>
      </w:r>
    </w:p>
  </w:footnote>
  <w:footnote w:type="continuationSeparator" w:id="0">
    <w:p w14:paraId="2DAC5CCF" w14:textId="77777777" w:rsidR="00D27300" w:rsidRDefault="00D27300" w:rsidP="0070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420BC" w14:textId="77777777" w:rsidR="009A3F4C" w:rsidRDefault="009A3F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0A0A9" w14:textId="77777777" w:rsidR="009A3F4C" w:rsidRDefault="009A3F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785" w:type="pct"/>
      <w:tblInd w:w="250" w:type="dxa"/>
      <w:tblLook w:val="04A0" w:firstRow="1" w:lastRow="0" w:firstColumn="1" w:lastColumn="0" w:noHBand="0" w:noVBand="1"/>
    </w:tblPr>
    <w:tblGrid>
      <w:gridCol w:w="7930"/>
      <w:gridCol w:w="2379"/>
    </w:tblGrid>
    <w:tr w:rsidR="00997615" w:rsidRPr="007026C1" w14:paraId="6123A8B1" w14:textId="77777777" w:rsidTr="00803591">
      <w:trPr>
        <w:trHeight w:val="137"/>
      </w:trPr>
      <w:tc>
        <w:tcPr>
          <w:tcW w:w="5000" w:type="pct"/>
          <w:gridSpan w:val="2"/>
          <w:shd w:val="clear" w:color="auto" w:fill="C4262E"/>
          <w:vAlign w:val="bottom"/>
        </w:tcPr>
        <w:p w14:paraId="6123A8B0" w14:textId="77777777" w:rsidR="00997615" w:rsidRPr="007026C1" w:rsidRDefault="00997615" w:rsidP="00FB1681">
          <w:pPr>
            <w:widowControl/>
            <w:suppressAutoHyphens w:val="0"/>
            <w:jc w:val="right"/>
            <w:rPr>
              <w:rFonts w:ascii="Arial" w:eastAsia="Times New Roman" w:hAnsi="Arial" w:cs="Times New Roman"/>
              <w:color w:val="000000"/>
              <w:kern w:val="0"/>
              <w:sz w:val="18"/>
              <w:lang w:eastAsia="en-AU" w:bidi="ar-SA"/>
            </w:rPr>
          </w:pPr>
        </w:p>
      </w:tc>
    </w:tr>
    <w:tr w:rsidR="00997615" w:rsidRPr="007026C1" w14:paraId="6123A8B5" w14:textId="77777777" w:rsidTr="00803591">
      <w:trPr>
        <w:trHeight w:val="2063"/>
      </w:trPr>
      <w:tc>
        <w:tcPr>
          <w:tcW w:w="3846" w:type="pct"/>
          <w:shd w:val="clear" w:color="auto" w:fill="auto"/>
          <w:vAlign w:val="center"/>
        </w:tcPr>
        <w:p w14:paraId="6123A8B2" w14:textId="3AE99677" w:rsidR="00997615" w:rsidRPr="007026C1" w:rsidRDefault="00997615" w:rsidP="00FB1681">
          <w:pPr>
            <w:keepNext/>
            <w:widowControl/>
            <w:suppressAutoHyphens w:val="0"/>
            <w:outlineLvl w:val="0"/>
            <w:rPr>
              <w:rFonts w:ascii="Arial" w:eastAsia="Times New Roman" w:hAnsi="Arial" w:cs="Arial"/>
              <w:b/>
              <w:bCs/>
              <w:color w:val="000000"/>
              <w:kern w:val="32"/>
              <w:sz w:val="50"/>
              <w:szCs w:val="32"/>
              <w:lang w:eastAsia="en-AU" w:bidi="ar-SA"/>
            </w:rPr>
          </w:pPr>
          <w:r w:rsidRPr="007026C1">
            <w:rPr>
              <w:rFonts w:ascii="Arial" w:eastAsia="Times New Roman" w:hAnsi="Arial" w:cs="Arial"/>
              <w:b/>
              <w:bCs/>
              <w:color w:val="000000"/>
              <w:kern w:val="32"/>
              <w:sz w:val="50"/>
              <w:szCs w:val="32"/>
              <w:lang w:eastAsia="en-AU" w:bidi="ar-SA"/>
            </w:rPr>
            <w:t xml:space="preserve">Assessment Task </w:t>
          </w:r>
          <w:r w:rsidR="00F5537E">
            <w:rPr>
              <w:rFonts w:ascii="Arial" w:eastAsia="Times New Roman" w:hAnsi="Arial" w:cs="Arial"/>
              <w:b/>
              <w:bCs/>
              <w:color w:val="000000"/>
              <w:kern w:val="32"/>
              <w:sz w:val="50"/>
              <w:szCs w:val="32"/>
              <w:lang w:eastAsia="en-AU" w:bidi="ar-SA"/>
            </w:rPr>
            <w:t>5</w:t>
          </w:r>
        </w:p>
        <w:p w14:paraId="6123A8B3" w14:textId="587C5260" w:rsidR="00997615" w:rsidRPr="00B17243" w:rsidRDefault="00B17243" w:rsidP="00B17243">
          <w:pPr>
            <w:pStyle w:val="ListParagraph"/>
            <w:keepNext/>
            <w:widowControl/>
            <w:numPr>
              <w:ilvl w:val="0"/>
              <w:numId w:val="12"/>
            </w:numPr>
            <w:suppressAutoHyphens w:val="0"/>
            <w:outlineLvl w:val="0"/>
            <w:rPr>
              <w:rFonts w:ascii="Arial" w:eastAsia="Times New Roman" w:hAnsi="Arial" w:cs="Arial"/>
              <w:bCs/>
              <w:color w:val="1F497D"/>
              <w:kern w:val="32"/>
              <w:sz w:val="50"/>
              <w:szCs w:val="32"/>
              <w:lang w:eastAsia="en-AU" w:bidi="ar-SA"/>
            </w:rPr>
          </w:pPr>
          <w:r w:rsidRPr="00B17243">
            <w:rPr>
              <w:rFonts w:ascii="Arial" w:eastAsia="Times New Roman" w:hAnsi="Arial" w:cs="Arial"/>
              <w:b/>
              <w:bCs/>
              <w:color w:val="000000"/>
              <w:kern w:val="32"/>
              <w:sz w:val="50"/>
              <w:szCs w:val="32"/>
              <w:lang w:eastAsia="en-AU" w:bidi="ar-SA"/>
            </w:rPr>
            <w:t>Server Side</w:t>
          </w:r>
          <w:r>
            <w:rPr>
              <w:rFonts w:ascii="Arial" w:eastAsia="Times New Roman" w:hAnsi="Arial" w:cs="Arial"/>
              <w:b/>
              <w:bCs/>
              <w:color w:val="000000"/>
              <w:kern w:val="32"/>
              <w:sz w:val="50"/>
              <w:szCs w:val="32"/>
              <w:lang w:eastAsia="en-AU" w:bidi="ar-SA"/>
            </w:rPr>
            <w:t xml:space="preserve"> </w:t>
          </w:r>
          <w:r w:rsidR="00FA41F2" w:rsidRPr="00B17243">
            <w:rPr>
              <w:rFonts w:ascii="Arial" w:eastAsia="Times New Roman" w:hAnsi="Arial" w:cs="Arial"/>
              <w:b/>
              <w:bCs/>
              <w:color w:val="000000"/>
              <w:kern w:val="32"/>
              <w:sz w:val="50"/>
              <w:szCs w:val="32"/>
              <w:lang w:eastAsia="en-AU" w:bidi="ar-SA"/>
            </w:rPr>
            <w:t>Programming Project</w:t>
          </w:r>
        </w:p>
      </w:tc>
      <w:tc>
        <w:tcPr>
          <w:tcW w:w="1154" w:type="pct"/>
          <w:shd w:val="clear" w:color="auto" w:fill="auto"/>
          <w:vAlign w:val="center"/>
        </w:tcPr>
        <w:p w14:paraId="6123A8B4" w14:textId="77777777" w:rsidR="00997615" w:rsidRPr="007026C1" w:rsidRDefault="00997615" w:rsidP="00FB1681">
          <w:pPr>
            <w:widowControl/>
            <w:suppressAutoHyphens w:val="0"/>
            <w:jc w:val="center"/>
            <w:rPr>
              <w:rFonts w:ascii="Arial" w:eastAsia="Times New Roman" w:hAnsi="Arial" w:cs="Times New Roman"/>
              <w:color w:val="595959"/>
              <w:kern w:val="0"/>
              <w:sz w:val="20"/>
              <w:lang w:eastAsia="en-AU" w:bidi="ar-SA"/>
            </w:rPr>
          </w:pPr>
          <w:r>
            <w:rPr>
              <w:rFonts w:ascii="Arial" w:eastAsia="Times New Roman" w:hAnsi="Arial" w:cs="Times New Roman"/>
              <w:noProof/>
              <w:color w:val="595959"/>
              <w:kern w:val="0"/>
              <w:sz w:val="20"/>
              <w:lang w:val="en-GB" w:eastAsia="en-GB" w:bidi="ar-SA"/>
            </w:rPr>
            <w:drawing>
              <wp:inline distT="0" distB="0" distL="0" distR="0" wp14:anchorId="6123A8BB" wp14:editId="6123A8BC">
                <wp:extent cx="1078302" cy="107398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Q high res logo (colour).jpg"/>
                        <pic:cNvPicPr/>
                      </pic:nvPicPr>
                      <pic:blipFill>
                        <a:blip r:embed="rId1">
                          <a:extLst>
                            <a:ext uri="{28A0092B-C50C-407E-A947-70E740481C1C}">
                              <a14:useLocalDpi xmlns:a14="http://schemas.microsoft.com/office/drawing/2010/main" val="0"/>
                            </a:ext>
                          </a:extLst>
                        </a:blip>
                        <a:stretch>
                          <a:fillRect/>
                        </a:stretch>
                      </pic:blipFill>
                      <pic:spPr>
                        <a:xfrm>
                          <a:off x="0" y="0"/>
                          <a:ext cx="1081730" cy="1077402"/>
                        </a:xfrm>
                        <a:prstGeom prst="rect">
                          <a:avLst/>
                        </a:prstGeom>
                      </pic:spPr>
                    </pic:pic>
                  </a:graphicData>
                </a:graphic>
              </wp:inline>
            </w:drawing>
          </w:r>
        </w:p>
      </w:tc>
    </w:tr>
    <w:tr w:rsidR="00AF71A0" w:rsidRPr="007026C1" w14:paraId="6123A8B7" w14:textId="77777777" w:rsidTr="00803591">
      <w:trPr>
        <w:trHeight w:val="137"/>
      </w:trPr>
      <w:tc>
        <w:tcPr>
          <w:tcW w:w="5000" w:type="pct"/>
          <w:gridSpan w:val="2"/>
          <w:shd w:val="clear" w:color="auto" w:fill="C4262E"/>
          <w:vAlign w:val="bottom"/>
        </w:tcPr>
        <w:p w14:paraId="6123A8B6" w14:textId="77777777" w:rsidR="00AF71A0" w:rsidRPr="007026C1" w:rsidRDefault="00AF71A0" w:rsidP="00BF548C">
          <w:pPr>
            <w:widowControl/>
            <w:suppressAutoHyphens w:val="0"/>
            <w:jc w:val="right"/>
            <w:rPr>
              <w:rFonts w:ascii="Arial" w:eastAsia="Times New Roman" w:hAnsi="Arial" w:cs="Times New Roman"/>
              <w:color w:val="000000"/>
              <w:kern w:val="0"/>
              <w:sz w:val="18"/>
              <w:lang w:eastAsia="en-AU" w:bidi="ar-SA"/>
            </w:rPr>
          </w:pPr>
        </w:p>
      </w:tc>
    </w:tr>
  </w:tbl>
  <w:p w14:paraId="6123A8B8" w14:textId="77777777" w:rsidR="00997615" w:rsidRDefault="009976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2E3D184F"/>
    <w:multiLevelType w:val="hybridMultilevel"/>
    <w:tmpl w:val="50760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A283EED"/>
    <w:multiLevelType w:val="multilevel"/>
    <w:tmpl w:val="9F1A3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313769"/>
    <w:multiLevelType w:val="hybridMultilevel"/>
    <w:tmpl w:val="D93677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A2FBF"/>
    <w:multiLevelType w:val="hybridMultilevel"/>
    <w:tmpl w:val="BDFC2752"/>
    <w:lvl w:ilvl="0" w:tplc="A8FEAB5E">
      <w:numFmt w:val="bullet"/>
      <w:lvlText w:val="-"/>
      <w:lvlJc w:val="left"/>
      <w:pPr>
        <w:ind w:left="720" w:hanging="360"/>
      </w:pPr>
      <w:rPr>
        <w:rFonts w:ascii="Arial" w:eastAsia="Times New Roman" w:hAnsi="Arial" w:cs="Arial"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6C1"/>
    <w:rsid w:val="000072B2"/>
    <w:rsid w:val="00010BC2"/>
    <w:rsid w:val="00012633"/>
    <w:rsid w:val="00017F07"/>
    <w:rsid w:val="00021431"/>
    <w:rsid w:val="0002206F"/>
    <w:rsid w:val="00026819"/>
    <w:rsid w:val="00030BCD"/>
    <w:rsid w:val="000364D0"/>
    <w:rsid w:val="0003682C"/>
    <w:rsid w:val="00037889"/>
    <w:rsid w:val="00037CF6"/>
    <w:rsid w:val="000427E6"/>
    <w:rsid w:val="00042913"/>
    <w:rsid w:val="00043E32"/>
    <w:rsid w:val="0004630C"/>
    <w:rsid w:val="00046986"/>
    <w:rsid w:val="00047349"/>
    <w:rsid w:val="0006707F"/>
    <w:rsid w:val="0006776F"/>
    <w:rsid w:val="00077D93"/>
    <w:rsid w:val="00083A34"/>
    <w:rsid w:val="00086015"/>
    <w:rsid w:val="000913D2"/>
    <w:rsid w:val="000933BA"/>
    <w:rsid w:val="00094D9D"/>
    <w:rsid w:val="000A46B6"/>
    <w:rsid w:val="000C2F48"/>
    <w:rsid w:val="000C688B"/>
    <w:rsid w:val="000D2BEA"/>
    <w:rsid w:val="000D3577"/>
    <w:rsid w:val="000D5571"/>
    <w:rsid w:val="000D6DFE"/>
    <w:rsid w:val="000D7A63"/>
    <w:rsid w:val="000E0A33"/>
    <w:rsid w:val="000E24E9"/>
    <w:rsid w:val="000E2AAA"/>
    <w:rsid w:val="000E3151"/>
    <w:rsid w:val="000E31DF"/>
    <w:rsid w:val="000E455D"/>
    <w:rsid w:val="00105D65"/>
    <w:rsid w:val="0010615F"/>
    <w:rsid w:val="00110430"/>
    <w:rsid w:val="0011263D"/>
    <w:rsid w:val="00131DD0"/>
    <w:rsid w:val="00150C8E"/>
    <w:rsid w:val="00155F11"/>
    <w:rsid w:val="001636BE"/>
    <w:rsid w:val="00164401"/>
    <w:rsid w:val="00166EF4"/>
    <w:rsid w:val="00171A2D"/>
    <w:rsid w:val="00174D1F"/>
    <w:rsid w:val="00184840"/>
    <w:rsid w:val="001A00EC"/>
    <w:rsid w:val="001A314A"/>
    <w:rsid w:val="001A4B91"/>
    <w:rsid w:val="001B2DDD"/>
    <w:rsid w:val="001C29E5"/>
    <w:rsid w:val="001D1E26"/>
    <w:rsid w:val="001D6397"/>
    <w:rsid w:val="001D7B8D"/>
    <w:rsid w:val="001F5840"/>
    <w:rsid w:val="00203AD6"/>
    <w:rsid w:val="00203CB3"/>
    <w:rsid w:val="00211037"/>
    <w:rsid w:val="002138C7"/>
    <w:rsid w:val="00214C5F"/>
    <w:rsid w:val="002160E3"/>
    <w:rsid w:val="002203AB"/>
    <w:rsid w:val="00232E4A"/>
    <w:rsid w:val="00246998"/>
    <w:rsid w:val="002475FC"/>
    <w:rsid w:val="00255A44"/>
    <w:rsid w:val="002610F3"/>
    <w:rsid w:val="00272C24"/>
    <w:rsid w:val="002A5063"/>
    <w:rsid w:val="002B2FAA"/>
    <w:rsid w:val="002C2945"/>
    <w:rsid w:val="002C3E3B"/>
    <w:rsid w:val="002D2E17"/>
    <w:rsid w:val="002E239F"/>
    <w:rsid w:val="002E64B9"/>
    <w:rsid w:val="002F43F1"/>
    <w:rsid w:val="002F5B81"/>
    <w:rsid w:val="00307665"/>
    <w:rsid w:val="003079AB"/>
    <w:rsid w:val="0031333B"/>
    <w:rsid w:val="00313AC3"/>
    <w:rsid w:val="003157E8"/>
    <w:rsid w:val="003171A2"/>
    <w:rsid w:val="00321105"/>
    <w:rsid w:val="0032683C"/>
    <w:rsid w:val="00327BF9"/>
    <w:rsid w:val="003332FE"/>
    <w:rsid w:val="003424EB"/>
    <w:rsid w:val="003438BC"/>
    <w:rsid w:val="00350672"/>
    <w:rsid w:val="00352196"/>
    <w:rsid w:val="0037501E"/>
    <w:rsid w:val="00377650"/>
    <w:rsid w:val="003838D6"/>
    <w:rsid w:val="00387770"/>
    <w:rsid w:val="00387B7E"/>
    <w:rsid w:val="0039472D"/>
    <w:rsid w:val="00396CBD"/>
    <w:rsid w:val="003A33DF"/>
    <w:rsid w:val="003A42D8"/>
    <w:rsid w:val="003B11FB"/>
    <w:rsid w:val="003B1945"/>
    <w:rsid w:val="003B3892"/>
    <w:rsid w:val="003C599B"/>
    <w:rsid w:val="003D45CA"/>
    <w:rsid w:val="003E2DCD"/>
    <w:rsid w:val="003E5509"/>
    <w:rsid w:val="003E685E"/>
    <w:rsid w:val="003F0A70"/>
    <w:rsid w:val="003F1C49"/>
    <w:rsid w:val="00400FEC"/>
    <w:rsid w:val="00447460"/>
    <w:rsid w:val="00454C37"/>
    <w:rsid w:val="0045549A"/>
    <w:rsid w:val="0046107F"/>
    <w:rsid w:val="00462B7B"/>
    <w:rsid w:val="0047325B"/>
    <w:rsid w:val="004763D7"/>
    <w:rsid w:val="004767D5"/>
    <w:rsid w:val="0048223F"/>
    <w:rsid w:val="004941AE"/>
    <w:rsid w:val="0049594B"/>
    <w:rsid w:val="00497EB7"/>
    <w:rsid w:val="004A3343"/>
    <w:rsid w:val="004A7947"/>
    <w:rsid w:val="004A7E5C"/>
    <w:rsid w:val="004B130C"/>
    <w:rsid w:val="004B7742"/>
    <w:rsid w:val="004C336C"/>
    <w:rsid w:val="004D1F71"/>
    <w:rsid w:val="004D56E3"/>
    <w:rsid w:val="004D7CB9"/>
    <w:rsid w:val="004E1A1D"/>
    <w:rsid w:val="004E2063"/>
    <w:rsid w:val="004E4D75"/>
    <w:rsid w:val="004E6E3E"/>
    <w:rsid w:val="0051028E"/>
    <w:rsid w:val="0051557E"/>
    <w:rsid w:val="00520ADF"/>
    <w:rsid w:val="00532921"/>
    <w:rsid w:val="00556E6D"/>
    <w:rsid w:val="00566EFB"/>
    <w:rsid w:val="00575225"/>
    <w:rsid w:val="00580B27"/>
    <w:rsid w:val="00584591"/>
    <w:rsid w:val="00592932"/>
    <w:rsid w:val="005938E7"/>
    <w:rsid w:val="005A2B70"/>
    <w:rsid w:val="005A49C4"/>
    <w:rsid w:val="005B3F69"/>
    <w:rsid w:val="005C5DAD"/>
    <w:rsid w:val="005D2164"/>
    <w:rsid w:val="005D52AD"/>
    <w:rsid w:val="005D53E7"/>
    <w:rsid w:val="005E19B4"/>
    <w:rsid w:val="005E656E"/>
    <w:rsid w:val="005F043A"/>
    <w:rsid w:val="005F0D47"/>
    <w:rsid w:val="00602133"/>
    <w:rsid w:val="00602433"/>
    <w:rsid w:val="00613070"/>
    <w:rsid w:val="006144C3"/>
    <w:rsid w:val="006460F4"/>
    <w:rsid w:val="00650A4D"/>
    <w:rsid w:val="0065589C"/>
    <w:rsid w:val="0065651F"/>
    <w:rsid w:val="006613C5"/>
    <w:rsid w:val="00675F39"/>
    <w:rsid w:val="0068010E"/>
    <w:rsid w:val="00690B27"/>
    <w:rsid w:val="0069122F"/>
    <w:rsid w:val="006940DE"/>
    <w:rsid w:val="006A6696"/>
    <w:rsid w:val="006B009D"/>
    <w:rsid w:val="006C141E"/>
    <w:rsid w:val="006C1F19"/>
    <w:rsid w:val="006C2FBA"/>
    <w:rsid w:val="006D081F"/>
    <w:rsid w:val="006D2A81"/>
    <w:rsid w:val="006E16D0"/>
    <w:rsid w:val="006E3F8C"/>
    <w:rsid w:val="006E4C3E"/>
    <w:rsid w:val="0070006D"/>
    <w:rsid w:val="007026C1"/>
    <w:rsid w:val="00705F5D"/>
    <w:rsid w:val="00710384"/>
    <w:rsid w:val="0071069F"/>
    <w:rsid w:val="00710F0C"/>
    <w:rsid w:val="00715030"/>
    <w:rsid w:val="00715076"/>
    <w:rsid w:val="00732430"/>
    <w:rsid w:val="007329AC"/>
    <w:rsid w:val="00742DAB"/>
    <w:rsid w:val="007439B0"/>
    <w:rsid w:val="00764CA5"/>
    <w:rsid w:val="0076593F"/>
    <w:rsid w:val="0076681B"/>
    <w:rsid w:val="00766C42"/>
    <w:rsid w:val="00767BAD"/>
    <w:rsid w:val="00770ACE"/>
    <w:rsid w:val="007775B3"/>
    <w:rsid w:val="0078169F"/>
    <w:rsid w:val="007817A5"/>
    <w:rsid w:val="00787A9A"/>
    <w:rsid w:val="00791D06"/>
    <w:rsid w:val="007A2939"/>
    <w:rsid w:val="007B520F"/>
    <w:rsid w:val="007B7EB0"/>
    <w:rsid w:val="007F60DC"/>
    <w:rsid w:val="00803591"/>
    <w:rsid w:val="00804677"/>
    <w:rsid w:val="0080635A"/>
    <w:rsid w:val="008076D4"/>
    <w:rsid w:val="00810FFC"/>
    <w:rsid w:val="00813FD2"/>
    <w:rsid w:val="008142F7"/>
    <w:rsid w:val="008155A1"/>
    <w:rsid w:val="00821BDD"/>
    <w:rsid w:val="00825D25"/>
    <w:rsid w:val="00827F7E"/>
    <w:rsid w:val="00833A87"/>
    <w:rsid w:val="00840E21"/>
    <w:rsid w:val="00841D83"/>
    <w:rsid w:val="00850F74"/>
    <w:rsid w:val="008825B1"/>
    <w:rsid w:val="00887359"/>
    <w:rsid w:val="0089012B"/>
    <w:rsid w:val="00893E5C"/>
    <w:rsid w:val="00897BF2"/>
    <w:rsid w:val="008A090D"/>
    <w:rsid w:val="008A1F3D"/>
    <w:rsid w:val="008A7CE6"/>
    <w:rsid w:val="008B0C9B"/>
    <w:rsid w:val="008B5A86"/>
    <w:rsid w:val="008D0EC2"/>
    <w:rsid w:val="008D134C"/>
    <w:rsid w:val="008E39ED"/>
    <w:rsid w:val="008F1621"/>
    <w:rsid w:val="00905E1E"/>
    <w:rsid w:val="009064EE"/>
    <w:rsid w:val="0091371B"/>
    <w:rsid w:val="00923E45"/>
    <w:rsid w:val="00924370"/>
    <w:rsid w:val="00924411"/>
    <w:rsid w:val="0092618E"/>
    <w:rsid w:val="00942547"/>
    <w:rsid w:val="0095136F"/>
    <w:rsid w:val="00953B4A"/>
    <w:rsid w:val="00961273"/>
    <w:rsid w:val="00962F47"/>
    <w:rsid w:val="009639E9"/>
    <w:rsid w:val="0096502E"/>
    <w:rsid w:val="00974865"/>
    <w:rsid w:val="00974BDA"/>
    <w:rsid w:val="00975C0E"/>
    <w:rsid w:val="00986424"/>
    <w:rsid w:val="00997615"/>
    <w:rsid w:val="009A1D84"/>
    <w:rsid w:val="009A3F4C"/>
    <w:rsid w:val="009A5110"/>
    <w:rsid w:val="009B03F9"/>
    <w:rsid w:val="009B756E"/>
    <w:rsid w:val="009B7AE8"/>
    <w:rsid w:val="009C6BCE"/>
    <w:rsid w:val="009C7CDB"/>
    <w:rsid w:val="009D2658"/>
    <w:rsid w:val="009E1A7D"/>
    <w:rsid w:val="009F2F79"/>
    <w:rsid w:val="00A00495"/>
    <w:rsid w:val="00A01572"/>
    <w:rsid w:val="00A22050"/>
    <w:rsid w:val="00A3135C"/>
    <w:rsid w:val="00A31C3A"/>
    <w:rsid w:val="00A45DDB"/>
    <w:rsid w:val="00A47598"/>
    <w:rsid w:val="00A51C43"/>
    <w:rsid w:val="00A62670"/>
    <w:rsid w:val="00A64866"/>
    <w:rsid w:val="00A660F1"/>
    <w:rsid w:val="00A81B5D"/>
    <w:rsid w:val="00A850C8"/>
    <w:rsid w:val="00A9071B"/>
    <w:rsid w:val="00A967AD"/>
    <w:rsid w:val="00AA6AD8"/>
    <w:rsid w:val="00AC5DF5"/>
    <w:rsid w:val="00AD54CC"/>
    <w:rsid w:val="00AF71A0"/>
    <w:rsid w:val="00B06B6D"/>
    <w:rsid w:val="00B17243"/>
    <w:rsid w:val="00B178DA"/>
    <w:rsid w:val="00B23D0B"/>
    <w:rsid w:val="00B31934"/>
    <w:rsid w:val="00B33262"/>
    <w:rsid w:val="00B37C57"/>
    <w:rsid w:val="00B43588"/>
    <w:rsid w:val="00B573B6"/>
    <w:rsid w:val="00B71280"/>
    <w:rsid w:val="00B72511"/>
    <w:rsid w:val="00B744DE"/>
    <w:rsid w:val="00B7669A"/>
    <w:rsid w:val="00B809D3"/>
    <w:rsid w:val="00B82799"/>
    <w:rsid w:val="00B83A09"/>
    <w:rsid w:val="00BA67D7"/>
    <w:rsid w:val="00BC0048"/>
    <w:rsid w:val="00BC21B6"/>
    <w:rsid w:val="00BC4252"/>
    <w:rsid w:val="00BC61BE"/>
    <w:rsid w:val="00BD5F64"/>
    <w:rsid w:val="00BE25C6"/>
    <w:rsid w:val="00BE43CC"/>
    <w:rsid w:val="00BF03C4"/>
    <w:rsid w:val="00BF4EFE"/>
    <w:rsid w:val="00BF7A79"/>
    <w:rsid w:val="00C00310"/>
    <w:rsid w:val="00C0759C"/>
    <w:rsid w:val="00C1532C"/>
    <w:rsid w:val="00C36DC2"/>
    <w:rsid w:val="00C5116D"/>
    <w:rsid w:val="00C5150E"/>
    <w:rsid w:val="00C51E7D"/>
    <w:rsid w:val="00C5357A"/>
    <w:rsid w:val="00C54F9E"/>
    <w:rsid w:val="00C55AE9"/>
    <w:rsid w:val="00C56DF2"/>
    <w:rsid w:val="00C625F0"/>
    <w:rsid w:val="00C639A5"/>
    <w:rsid w:val="00C66D65"/>
    <w:rsid w:val="00C70285"/>
    <w:rsid w:val="00C706D1"/>
    <w:rsid w:val="00C72D95"/>
    <w:rsid w:val="00C7681D"/>
    <w:rsid w:val="00C830B4"/>
    <w:rsid w:val="00C86578"/>
    <w:rsid w:val="00C917DF"/>
    <w:rsid w:val="00C92143"/>
    <w:rsid w:val="00CA137B"/>
    <w:rsid w:val="00CA5289"/>
    <w:rsid w:val="00CB1C31"/>
    <w:rsid w:val="00CB3C7E"/>
    <w:rsid w:val="00CD1B22"/>
    <w:rsid w:val="00CD55BB"/>
    <w:rsid w:val="00CF14DA"/>
    <w:rsid w:val="00CF2DA1"/>
    <w:rsid w:val="00CF33FC"/>
    <w:rsid w:val="00D0089A"/>
    <w:rsid w:val="00D02CA3"/>
    <w:rsid w:val="00D05623"/>
    <w:rsid w:val="00D12D6F"/>
    <w:rsid w:val="00D149C8"/>
    <w:rsid w:val="00D17294"/>
    <w:rsid w:val="00D20B4F"/>
    <w:rsid w:val="00D237FA"/>
    <w:rsid w:val="00D255A0"/>
    <w:rsid w:val="00D25EF7"/>
    <w:rsid w:val="00D27300"/>
    <w:rsid w:val="00D3783B"/>
    <w:rsid w:val="00D4122F"/>
    <w:rsid w:val="00D413E0"/>
    <w:rsid w:val="00D579D5"/>
    <w:rsid w:val="00D606E3"/>
    <w:rsid w:val="00D675B8"/>
    <w:rsid w:val="00D6767F"/>
    <w:rsid w:val="00D70A15"/>
    <w:rsid w:val="00D73330"/>
    <w:rsid w:val="00D73AB9"/>
    <w:rsid w:val="00D76A12"/>
    <w:rsid w:val="00D8241E"/>
    <w:rsid w:val="00D82CAA"/>
    <w:rsid w:val="00D91FA5"/>
    <w:rsid w:val="00D93F61"/>
    <w:rsid w:val="00D94D34"/>
    <w:rsid w:val="00DA3645"/>
    <w:rsid w:val="00DC6C6D"/>
    <w:rsid w:val="00DC7192"/>
    <w:rsid w:val="00DC7201"/>
    <w:rsid w:val="00DD0F95"/>
    <w:rsid w:val="00DF3590"/>
    <w:rsid w:val="00DF4FFE"/>
    <w:rsid w:val="00E02645"/>
    <w:rsid w:val="00E138E3"/>
    <w:rsid w:val="00E16692"/>
    <w:rsid w:val="00E16DDA"/>
    <w:rsid w:val="00E22A50"/>
    <w:rsid w:val="00E23DF5"/>
    <w:rsid w:val="00E34E5F"/>
    <w:rsid w:val="00E5168C"/>
    <w:rsid w:val="00E516E0"/>
    <w:rsid w:val="00E518CD"/>
    <w:rsid w:val="00E538B7"/>
    <w:rsid w:val="00E62E3C"/>
    <w:rsid w:val="00E635D2"/>
    <w:rsid w:val="00E6597B"/>
    <w:rsid w:val="00E75057"/>
    <w:rsid w:val="00E75BCE"/>
    <w:rsid w:val="00E87C93"/>
    <w:rsid w:val="00E91778"/>
    <w:rsid w:val="00E91B44"/>
    <w:rsid w:val="00E923D5"/>
    <w:rsid w:val="00E94D19"/>
    <w:rsid w:val="00E95E2D"/>
    <w:rsid w:val="00E96C4F"/>
    <w:rsid w:val="00EA1A6A"/>
    <w:rsid w:val="00EC18C7"/>
    <w:rsid w:val="00EC269F"/>
    <w:rsid w:val="00EC7B09"/>
    <w:rsid w:val="00ED033B"/>
    <w:rsid w:val="00ED2E27"/>
    <w:rsid w:val="00EF246A"/>
    <w:rsid w:val="00EF5DC7"/>
    <w:rsid w:val="00EF6437"/>
    <w:rsid w:val="00F001DC"/>
    <w:rsid w:val="00F00541"/>
    <w:rsid w:val="00F01FD6"/>
    <w:rsid w:val="00F043BA"/>
    <w:rsid w:val="00F122DF"/>
    <w:rsid w:val="00F15C3B"/>
    <w:rsid w:val="00F22DA5"/>
    <w:rsid w:val="00F41F4B"/>
    <w:rsid w:val="00F5456B"/>
    <w:rsid w:val="00F54CBA"/>
    <w:rsid w:val="00F5537E"/>
    <w:rsid w:val="00F62971"/>
    <w:rsid w:val="00F62C7F"/>
    <w:rsid w:val="00F651B8"/>
    <w:rsid w:val="00F65571"/>
    <w:rsid w:val="00F96763"/>
    <w:rsid w:val="00FA3A75"/>
    <w:rsid w:val="00FA41F2"/>
    <w:rsid w:val="00FC4599"/>
    <w:rsid w:val="00FC752B"/>
    <w:rsid w:val="00FE5490"/>
    <w:rsid w:val="00FE54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23A846"/>
  <w15:docId w15:val="{AE713260-8882-4BE2-90D3-3EEF1C7F6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557E"/>
    <w:pPr>
      <w:widowControl w:val="0"/>
      <w:suppressAutoHyphens/>
    </w:pPr>
    <w:rPr>
      <w:rFonts w:eastAsia="SimSun" w:cs="Mangal"/>
      <w:kern w:val="1"/>
      <w:sz w:val="24"/>
      <w:szCs w:val="24"/>
      <w:lang w:eastAsia="hi-IN" w:bidi="hi-IN"/>
    </w:rPr>
  </w:style>
  <w:style w:type="paragraph" w:styleId="Heading1">
    <w:name w:val="heading 1"/>
    <w:basedOn w:val="Normal"/>
    <w:next w:val="Normal"/>
    <w:link w:val="Heading1Char"/>
    <w:uiPriority w:val="9"/>
    <w:qFormat/>
    <w:rsid w:val="0051557E"/>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6E3F8C"/>
    <w:pPr>
      <w:keepNext/>
      <w:keepLines/>
      <w:spacing w:before="40"/>
      <w:outlineLvl w:val="1"/>
    </w:pPr>
    <w:rPr>
      <w:rFonts w:asciiTheme="majorHAnsi" w:eastAsiaTheme="majorEastAsia" w:hAnsiTheme="majorHAnsi"/>
      <w:color w:val="365F91" w:themeColor="accent1" w:themeShade="BF"/>
      <w:sz w:val="26"/>
      <w:szCs w:val="23"/>
    </w:rPr>
  </w:style>
  <w:style w:type="paragraph" w:styleId="Heading3">
    <w:name w:val="heading 3"/>
    <w:basedOn w:val="Normal"/>
    <w:next w:val="Normal"/>
    <w:link w:val="Heading3Char"/>
    <w:uiPriority w:val="9"/>
    <w:semiHidden/>
    <w:unhideWhenUsed/>
    <w:qFormat/>
    <w:rsid w:val="006E3F8C"/>
    <w:pPr>
      <w:keepNext/>
      <w:keepLines/>
      <w:spacing w:before="40"/>
      <w:outlineLvl w:val="2"/>
    </w:pPr>
    <w:rPr>
      <w:rFonts w:asciiTheme="majorHAnsi" w:eastAsiaTheme="majorEastAsia" w:hAnsiTheme="majorHAnsi"/>
      <w:color w:val="243F60" w:themeColor="accent1" w:themeShade="7F"/>
      <w:szCs w:val="21"/>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57E"/>
    <w:rPr>
      <w:rFonts w:asciiTheme="majorHAnsi" w:eastAsiaTheme="majorEastAsia" w:hAnsiTheme="majorHAnsi" w:cs="Mangal"/>
      <w:b/>
      <w:bCs/>
      <w:color w:val="365F91" w:themeColor="accent1" w:themeShade="BF"/>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 w:val="22"/>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qFormat/>
    <w:rsid w:val="0051557E"/>
    <w:pPr>
      <w:suppressLineNumbers/>
      <w:spacing w:before="120" w:after="120"/>
    </w:pPr>
    <w:rPr>
      <w:i/>
      <w:iCs/>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7026C1"/>
    <w:pPr>
      <w:tabs>
        <w:tab w:val="center" w:pos="4513"/>
        <w:tab w:val="right" w:pos="9026"/>
      </w:tabs>
    </w:pPr>
    <w:rPr>
      <w:szCs w:val="21"/>
    </w:rPr>
  </w:style>
  <w:style w:type="character" w:customStyle="1" w:styleId="HeaderChar">
    <w:name w:val="Header Char"/>
    <w:basedOn w:val="DefaultParagraphFont"/>
    <w:link w:val="Header"/>
    <w:uiPriority w:val="99"/>
    <w:rsid w:val="007026C1"/>
    <w:rPr>
      <w:rFonts w:eastAsia="SimSun" w:cs="Mangal"/>
      <w:kern w:val="1"/>
      <w:sz w:val="24"/>
      <w:szCs w:val="21"/>
      <w:lang w:eastAsia="hi-IN" w:bidi="hi-IN"/>
    </w:rPr>
  </w:style>
  <w:style w:type="paragraph" w:styleId="Footer">
    <w:name w:val="footer"/>
    <w:basedOn w:val="Normal"/>
    <w:link w:val="FooterChar"/>
    <w:uiPriority w:val="99"/>
    <w:unhideWhenUsed/>
    <w:rsid w:val="007026C1"/>
    <w:pPr>
      <w:tabs>
        <w:tab w:val="center" w:pos="4513"/>
        <w:tab w:val="right" w:pos="9026"/>
      </w:tabs>
    </w:pPr>
    <w:rPr>
      <w:szCs w:val="21"/>
    </w:rPr>
  </w:style>
  <w:style w:type="character" w:customStyle="1" w:styleId="FooterChar">
    <w:name w:val="Footer Char"/>
    <w:basedOn w:val="DefaultParagraphFont"/>
    <w:link w:val="Footer"/>
    <w:uiPriority w:val="99"/>
    <w:rsid w:val="007026C1"/>
    <w:rPr>
      <w:rFonts w:eastAsia="SimSun" w:cs="Mangal"/>
      <w:kern w:val="1"/>
      <w:sz w:val="24"/>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customStyle="1" w:styleId="Heading2Char">
    <w:name w:val="Heading 2 Char"/>
    <w:basedOn w:val="DefaultParagraphFont"/>
    <w:link w:val="Heading2"/>
    <w:uiPriority w:val="9"/>
    <w:semiHidden/>
    <w:rsid w:val="006E3F8C"/>
    <w:rPr>
      <w:rFonts w:asciiTheme="majorHAnsi" w:eastAsiaTheme="majorEastAsia" w:hAnsiTheme="majorHAnsi" w:cs="Mangal"/>
      <w:color w:val="365F91" w:themeColor="accent1" w:themeShade="BF"/>
      <w:kern w:val="1"/>
      <w:sz w:val="26"/>
      <w:szCs w:val="23"/>
      <w:lang w:eastAsia="hi-IN" w:bidi="hi-IN"/>
    </w:rPr>
  </w:style>
  <w:style w:type="character" w:customStyle="1" w:styleId="Heading3Char">
    <w:name w:val="Heading 3 Char"/>
    <w:basedOn w:val="DefaultParagraphFont"/>
    <w:link w:val="Heading3"/>
    <w:uiPriority w:val="9"/>
    <w:semiHidden/>
    <w:rsid w:val="006E3F8C"/>
    <w:rPr>
      <w:rFonts w:asciiTheme="majorHAnsi" w:eastAsiaTheme="majorEastAsia" w:hAnsiTheme="majorHAnsi" w:cs="Mangal"/>
      <w:color w:val="243F60" w:themeColor="accent1" w:themeShade="7F"/>
      <w:kern w:val="1"/>
      <w:sz w:val="24"/>
      <w:szCs w:val="21"/>
      <w:lang w:eastAsia="hi-IN" w:bidi="hi-IN"/>
    </w:rPr>
  </w:style>
  <w:style w:type="paragraph" w:customStyle="1" w:styleId="Figurebullet">
    <w:name w:val="Figure bullet"/>
    <w:basedOn w:val="Normal"/>
    <w:rsid w:val="006E3F8C"/>
    <w:pPr>
      <w:widowControl/>
      <w:tabs>
        <w:tab w:val="left" w:pos="2160"/>
        <w:tab w:val="left" w:pos="4320"/>
      </w:tabs>
      <w:spacing w:after="60" w:line="260" w:lineRule="exact"/>
    </w:pPr>
    <w:rPr>
      <w:rFonts w:ascii="Calibri" w:hAnsi="Calibri" w:cs="Calibri"/>
      <w:spacing w:val="-2"/>
      <w:sz w:val="22"/>
      <w:szCs w:val="22"/>
      <w:lang w:eastAsia="ar-SA" w:bidi="ar-SA"/>
    </w:rPr>
  </w:style>
  <w:style w:type="paragraph" w:customStyle="1" w:styleId="Projectheading">
    <w:name w:val="Project heading"/>
    <w:basedOn w:val="Heading2"/>
    <w:next w:val="Normalnon-indented"/>
    <w:rsid w:val="006E3F8C"/>
    <w:pPr>
      <w:keepLines w:val="0"/>
      <w:widowControl/>
      <w:numPr>
        <w:ilvl w:val="1"/>
      </w:numPr>
      <w:pBdr>
        <w:bottom w:val="single" w:sz="4" w:space="1" w:color="000000"/>
      </w:pBdr>
      <w:spacing w:before="0" w:after="120" w:line="276" w:lineRule="auto"/>
      <w:ind w:left="2160" w:hanging="2160"/>
      <w:jc w:val="center"/>
      <w:outlineLvl w:val="9"/>
    </w:pPr>
    <w:rPr>
      <w:rFonts w:ascii="Calibri" w:eastAsia="SimSun" w:hAnsi="Calibri" w:cs="Calibri"/>
      <w:b/>
      <w:color w:val="auto"/>
      <w:sz w:val="22"/>
      <w:szCs w:val="22"/>
      <w:lang w:eastAsia="ar-SA" w:bidi="ar-SA"/>
    </w:rPr>
  </w:style>
  <w:style w:type="paragraph" w:customStyle="1" w:styleId="Normalnon-indented">
    <w:name w:val="Normal non-indented"/>
    <w:basedOn w:val="Normal"/>
    <w:rsid w:val="006E3F8C"/>
    <w:pPr>
      <w:widowControl/>
      <w:spacing w:after="200" w:line="276" w:lineRule="auto"/>
    </w:pPr>
    <w:rPr>
      <w:rFonts w:ascii="Calibri" w:hAnsi="Calibri" w:cs="Calibri"/>
      <w:sz w:val="22"/>
      <w:szCs w:val="22"/>
      <w:lang w:eastAsia="ar-SA" w:bidi="ar-SA"/>
    </w:rPr>
  </w:style>
  <w:style w:type="paragraph" w:customStyle="1" w:styleId="Figuregraphic">
    <w:name w:val="Figure graphic"/>
    <w:basedOn w:val="Normal"/>
    <w:rsid w:val="006E3F8C"/>
    <w:pPr>
      <w:widowControl/>
      <w:tabs>
        <w:tab w:val="left" w:pos="360"/>
        <w:tab w:val="left" w:pos="4320"/>
      </w:tabs>
      <w:spacing w:after="60" w:line="276" w:lineRule="auto"/>
    </w:pPr>
    <w:rPr>
      <w:rFonts w:ascii="Calibri" w:hAnsi="Calibri" w:cs="Calibri"/>
      <w:spacing w:val="-2"/>
      <w:sz w:val="22"/>
      <w:szCs w:val="22"/>
      <w:lang w:eastAsia="ar-SA" w:bidi="ar-SA"/>
    </w:rPr>
  </w:style>
  <w:style w:type="paragraph" w:customStyle="1" w:styleId="Projectheading2">
    <w:name w:val="Project heading 2"/>
    <w:basedOn w:val="Figuregraphic"/>
    <w:next w:val="Figurebullet"/>
    <w:rsid w:val="006E3F8C"/>
    <w:pPr>
      <w:keepNext/>
      <w:spacing w:before="120" w:after="120"/>
    </w:pPr>
    <w:rPr>
      <w:rFonts w:ascii="Arial" w:hAnsi="Arial" w:cs="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708442">
      <w:bodyDiv w:val="1"/>
      <w:marLeft w:val="0"/>
      <w:marRight w:val="0"/>
      <w:marTop w:val="0"/>
      <w:marBottom w:val="0"/>
      <w:divBdr>
        <w:top w:val="none" w:sz="0" w:space="0" w:color="auto"/>
        <w:left w:val="none" w:sz="0" w:space="0" w:color="auto"/>
        <w:bottom w:val="none" w:sz="0" w:space="0" w:color="auto"/>
        <w:right w:val="none" w:sz="0" w:space="0" w:color="auto"/>
      </w:divBdr>
    </w:div>
    <w:div w:id="942303297">
      <w:bodyDiv w:val="1"/>
      <w:marLeft w:val="0"/>
      <w:marRight w:val="0"/>
      <w:marTop w:val="0"/>
      <w:marBottom w:val="0"/>
      <w:divBdr>
        <w:top w:val="none" w:sz="0" w:space="0" w:color="auto"/>
        <w:left w:val="none" w:sz="0" w:space="0" w:color="auto"/>
        <w:bottom w:val="none" w:sz="0" w:space="0" w:color="auto"/>
        <w:right w:val="none" w:sz="0" w:space="0" w:color="auto"/>
      </w:divBdr>
    </w:div>
    <w:div w:id="214592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DEB9D-00DA-4C2F-95CD-10E5636D83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9BE64E-A03D-47A1-A225-512A2CB34644}">
  <ds:schemaRefs>
    <ds:schemaRef ds:uri="http://schemas.microsoft.com/sharepoint/v3/contenttype/forms"/>
  </ds:schemaRefs>
</ds:datastoreItem>
</file>

<file path=customXml/itemProps3.xml><?xml version="1.0" encoding="utf-8"?>
<ds:datastoreItem xmlns:ds="http://schemas.openxmlformats.org/officeDocument/2006/customXml" ds:itemID="{43A3D1D5-5943-49EE-B324-315C72056F9E}">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47519E0-48DD-4EAE-8D32-18378DC8A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13</Pages>
  <Words>1937</Words>
  <Characters>11046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Bush, Fiona</dc:creator>
  <cp:lastModifiedBy>Kaitlyn</cp:lastModifiedBy>
  <cp:revision>7</cp:revision>
  <dcterms:created xsi:type="dcterms:W3CDTF">2017-01-16T23:02:00Z</dcterms:created>
  <dcterms:modified xsi:type="dcterms:W3CDTF">2018-03-26T11:22:00Z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